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75DCA" w14:textId="77777777" w:rsidR="0077154A" w:rsidRDefault="0077154A" w:rsidP="009E37AF">
      <w:pPr>
        <w:suppressAutoHyphens/>
        <w:jc w:val="both"/>
        <w:rPr>
          <w:rFonts w:ascii="Arial" w:hAnsi="Arial" w:cs="Arial"/>
          <w:b/>
          <w:bCs/>
          <w:sz w:val="18"/>
          <w:szCs w:val="18"/>
          <w:lang w:val="es-ES"/>
        </w:rPr>
      </w:pPr>
    </w:p>
    <w:p w14:paraId="1C512098" w14:textId="7FF65243" w:rsidR="00C45244" w:rsidRPr="00C45244" w:rsidRDefault="00C45244" w:rsidP="009E37AF">
      <w:pPr>
        <w:suppressAutoHyphens/>
        <w:jc w:val="both"/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b/>
          <w:bCs/>
          <w:sz w:val="18"/>
          <w:szCs w:val="18"/>
          <w:lang w:val="es-ES"/>
        </w:rPr>
        <w:t xml:space="preserve">PREVIO (0,1 punto) </w:t>
      </w:r>
      <w:r>
        <w:rPr>
          <w:rFonts w:ascii="Arial" w:hAnsi="Arial" w:cs="Arial"/>
          <w:sz w:val="18"/>
          <w:szCs w:val="18"/>
          <w:lang w:val="es-ES"/>
        </w:rPr>
        <w:t xml:space="preserve">Crea una carpeta con tu nombre, donde colocar vuestros ejercicios y posteriormente subirla a AEDUCAR. </w:t>
      </w:r>
    </w:p>
    <w:p w14:paraId="3B7050B9" w14:textId="77777777" w:rsidR="00C45244" w:rsidRDefault="00C45244" w:rsidP="009E37AF">
      <w:pPr>
        <w:suppressAutoHyphens/>
        <w:jc w:val="both"/>
        <w:rPr>
          <w:rFonts w:ascii="Arial" w:hAnsi="Arial" w:cs="Arial"/>
          <w:b/>
          <w:bCs/>
          <w:sz w:val="18"/>
          <w:szCs w:val="18"/>
          <w:lang w:val="es-ES"/>
        </w:rPr>
      </w:pPr>
    </w:p>
    <w:p w14:paraId="1E73D7B0" w14:textId="6131501E" w:rsidR="000F2FDB" w:rsidRPr="000F2FDB" w:rsidRDefault="00DE60CC" w:rsidP="00DE60CC">
      <w:pPr>
        <w:numPr>
          <w:ilvl w:val="0"/>
          <w:numId w:val="11"/>
        </w:numPr>
        <w:suppressAutoHyphens/>
        <w:jc w:val="both"/>
        <w:rPr>
          <w:rFonts w:ascii="Arial" w:hAnsi="Arial" w:cs="Arial"/>
          <w:b/>
          <w:sz w:val="18"/>
          <w:szCs w:val="18"/>
          <w:lang w:val="es-ES"/>
        </w:rPr>
      </w:pPr>
      <w:r>
        <w:rPr>
          <w:rFonts w:ascii="Arial" w:hAnsi="Arial" w:cs="Arial"/>
          <w:b/>
          <w:bCs/>
          <w:sz w:val="18"/>
          <w:szCs w:val="18"/>
          <w:lang w:val="es-ES"/>
        </w:rPr>
        <w:t>(</w:t>
      </w:r>
      <w:r w:rsidR="00017BD7">
        <w:rPr>
          <w:rFonts w:ascii="Arial" w:hAnsi="Arial" w:cs="Arial"/>
          <w:b/>
          <w:bCs/>
          <w:sz w:val="18"/>
          <w:szCs w:val="18"/>
          <w:lang w:val="es-ES"/>
        </w:rPr>
        <w:t>2</w:t>
      </w:r>
      <w:r w:rsidR="00C83AFB">
        <w:rPr>
          <w:rFonts w:ascii="Arial" w:hAnsi="Arial" w:cs="Arial"/>
          <w:b/>
          <w:bCs/>
          <w:sz w:val="18"/>
          <w:szCs w:val="18"/>
          <w:lang w:val="es-ES"/>
        </w:rPr>
        <w:t>,</w:t>
      </w:r>
      <w:r w:rsidR="00C45244">
        <w:rPr>
          <w:rFonts w:ascii="Arial" w:hAnsi="Arial" w:cs="Arial"/>
          <w:b/>
          <w:bCs/>
          <w:sz w:val="18"/>
          <w:szCs w:val="18"/>
          <w:lang w:val="es-ES"/>
        </w:rPr>
        <w:t>4</w:t>
      </w:r>
      <w:r>
        <w:rPr>
          <w:rFonts w:ascii="Arial" w:hAnsi="Arial" w:cs="Arial"/>
          <w:b/>
          <w:bCs/>
          <w:sz w:val="18"/>
          <w:szCs w:val="18"/>
          <w:lang w:val="es-ES"/>
        </w:rPr>
        <w:t xml:space="preserve"> puntos) </w:t>
      </w:r>
      <w:r w:rsidR="000F2FDB">
        <w:rPr>
          <w:rFonts w:ascii="Arial" w:hAnsi="Arial" w:cs="Arial"/>
          <w:bCs/>
          <w:sz w:val="18"/>
          <w:szCs w:val="18"/>
          <w:lang w:val="es-ES"/>
        </w:rPr>
        <w:t>Realizar un programa en JavaScript, que realice las siguientes tareas:</w:t>
      </w:r>
    </w:p>
    <w:p w14:paraId="59B2E88C" w14:textId="77777777" w:rsidR="003D7DED" w:rsidRDefault="003D7DED" w:rsidP="0005268C">
      <w:p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</w:p>
    <w:p w14:paraId="00710FB0" w14:textId="42A247C5" w:rsidR="000F2FDB" w:rsidRPr="00716D84" w:rsidRDefault="000F2FDB" w:rsidP="00716D84">
      <w:pPr>
        <w:pStyle w:val="Prrafodelista"/>
        <w:numPr>
          <w:ilvl w:val="0"/>
          <w:numId w:val="26"/>
        </w:numPr>
        <w:tabs>
          <w:tab w:val="left" w:pos="1134"/>
        </w:tabs>
        <w:ind w:left="851" w:firstLine="283"/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0F2FDB">
        <w:rPr>
          <w:rFonts w:ascii="Arial" w:hAnsi="Arial" w:cs="Arial"/>
          <w:sz w:val="18"/>
          <w:szCs w:val="18"/>
          <w:lang w:val="es-ES"/>
        </w:rPr>
        <w:t xml:space="preserve">Al </w:t>
      </w:r>
      <w:r w:rsidR="00716D84">
        <w:rPr>
          <w:rFonts w:ascii="Arial" w:hAnsi="Arial" w:cs="Arial"/>
          <w:sz w:val="18"/>
          <w:szCs w:val="18"/>
          <w:lang w:val="es-ES"/>
        </w:rPr>
        <w:t xml:space="preserve">abrir la página, </w:t>
      </w:r>
      <w:r w:rsidRPr="00716D84">
        <w:rPr>
          <w:rFonts w:ascii="Arial" w:hAnsi="Arial" w:cs="Arial"/>
          <w:bCs/>
          <w:sz w:val="18"/>
          <w:szCs w:val="18"/>
          <w:lang w:val="es-ES"/>
        </w:rPr>
        <w:t xml:space="preserve">solicite al servidor un numero aleatorio. El servidor tardara entre 1 y 2 segundos, en devolver un numero entre 1 y </w:t>
      </w:r>
      <w:r w:rsidR="009C03EA" w:rsidRPr="00716D84">
        <w:rPr>
          <w:rFonts w:ascii="Arial" w:hAnsi="Arial" w:cs="Arial"/>
          <w:bCs/>
          <w:sz w:val="18"/>
          <w:szCs w:val="18"/>
          <w:lang w:val="es-ES"/>
        </w:rPr>
        <w:t>100.</w:t>
      </w:r>
    </w:p>
    <w:p w14:paraId="7A6DFB16" w14:textId="43B13F2F" w:rsidR="009C03EA" w:rsidRDefault="009C03EA" w:rsidP="009C03EA">
      <w:pPr>
        <w:pStyle w:val="Prrafodelista"/>
        <w:tabs>
          <w:tab w:val="left" w:pos="1134"/>
        </w:tabs>
        <w:ind w:left="1418"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>Para solicitar el numero el numero la llamada será:</w:t>
      </w:r>
    </w:p>
    <w:p w14:paraId="67C40F9E" w14:textId="77777777" w:rsidR="009C03EA" w:rsidRDefault="009C03EA" w:rsidP="009C03EA">
      <w:pPr>
        <w:pStyle w:val="Prrafodelista"/>
        <w:tabs>
          <w:tab w:val="left" w:pos="1134"/>
        </w:tabs>
        <w:ind w:left="1418"/>
        <w:jc w:val="both"/>
        <w:rPr>
          <w:rFonts w:ascii="Arial" w:hAnsi="Arial" w:cs="Arial"/>
          <w:bCs/>
          <w:sz w:val="18"/>
          <w:szCs w:val="18"/>
          <w:lang w:val="es-ES"/>
        </w:rPr>
      </w:pPr>
    </w:p>
    <w:p w14:paraId="0EC4DEE5" w14:textId="27A6C069" w:rsidR="009C03EA" w:rsidRPr="009C03EA" w:rsidRDefault="009C03EA" w:rsidP="009C03EA">
      <w:pPr>
        <w:pStyle w:val="Prrafodelista"/>
        <w:tabs>
          <w:tab w:val="left" w:pos="1134"/>
        </w:tabs>
        <w:ind w:left="1418"/>
        <w:jc w:val="both"/>
        <w:rPr>
          <w:rFonts w:ascii="Arial" w:hAnsi="Arial" w:cs="Arial"/>
          <w:bCs/>
          <w:sz w:val="18"/>
          <w:szCs w:val="18"/>
          <w:lang w:val="es-ES"/>
        </w:rPr>
      </w:pPr>
      <w:hyperlink r:id="rId8" w:history="1">
        <w:r w:rsidRPr="009C03EA">
          <w:rPr>
            <w:rStyle w:val="Hipervnculo"/>
            <w:rFonts w:ascii="Arial" w:hAnsi="Arial" w:cs="Arial"/>
            <w:bCs/>
            <w:sz w:val="18"/>
            <w:szCs w:val="18"/>
            <w:lang w:val="es-ES"/>
          </w:rPr>
          <w:t>http://192.168.50.120:8069/aleatorioretardo</w:t>
        </w:r>
      </w:hyperlink>
    </w:p>
    <w:p w14:paraId="4B503836" w14:textId="77777777" w:rsidR="009C03EA" w:rsidRPr="009C03EA" w:rsidRDefault="009C03EA" w:rsidP="009C03EA">
      <w:pPr>
        <w:pStyle w:val="Prrafodelista"/>
        <w:tabs>
          <w:tab w:val="left" w:pos="1134"/>
        </w:tabs>
        <w:ind w:left="1418"/>
        <w:jc w:val="both"/>
        <w:rPr>
          <w:rFonts w:ascii="Arial" w:hAnsi="Arial" w:cs="Arial"/>
          <w:b/>
          <w:sz w:val="18"/>
          <w:szCs w:val="18"/>
          <w:lang w:val="es-ES"/>
        </w:rPr>
      </w:pPr>
    </w:p>
    <w:p w14:paraId="07A41B8C" w14:textId="77777777" w:rsidR="009C03EA" w:rsidRPr="000F2FDB" w:rsidRDefault="009C03EA" w:rsidP="009C03EA">
      <w:pPr>
        <w:pStyle w:val="Prrafodelista"/>
        <w:tabs>
          <w:tab w:val="left" w:pos="1134"/>
        </w:tabs>
        <w:ind w:left="1418" w:firstLine="283"/>
        <w:jc w:val="both"/>
        <w:rPr>
          <w:rFonts w:ascii="Arial" w:hAnsi="Arial" w:cs="Arial"/>
          <w:b/>
          <w:sz w:val="18"/>
          <w:szCs w:val="18"/>
          <w:lang w:val="es-ES"/>
        </w:rPr>
      </w:pPr>
    </w:p>
    <w:p w14:paraId="61E64073" w14:textId="30ADB31A" w:rsidR="00DE60CC" w:rsidRPr="000F2FDB" w:rsidRDefault="000F2FDB" w:rsidP="009C03EA">
      <w:pPr>
        <w:pStyle w:val="Prrafodelista"/>
        <w:numPr>
          <w:ilvl w:val="0"/>
          <w:numId w:val="26"/>
        </w:numPr>
        <w:tabs>
          <w:tab w:val="left" w:pos="1134"/>
        </w:tabs>
        <w:ind w:left="851" w:firstLine="283"/>
        <w:jc w:val="both"/>
        <w:rPr>
          <w:rFonts w:ascii="Arial" w:hAnsi="Arial" w:cs="Arial"/>
          <w:b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>C</w:t>
      </w:r>
      <w:r w:rsidRPr="000F2FDB">
        <w:rPr>
          <w:rFonts w:ascii="Arial" w:hAnsi="Arial" w:cs="Arial"/>
          <w:bCs/>
          <w:sz w:val="18"/>
          <w:szCs w:val="18"/>
          <w:lang w:val="es-ES"/>
        </w:rPr>
        <w:t>on ese número llam</w:t>
      </w:r>
      <w:r w:rsidR="00716D84">
        <w:rPr>
          <w:rFonts w:ascii="Arial" w:hAnsi="Arial" w:cs="Arial"/>
          <w:bCs/>
          <w:sz w:val="18"/>
          <w:szCs w:val="18"/>
          <w:lang w:val="es-ES"/>
        </w:rPr>
        <w:t>ar</w:t>
      </w:r>
      <w:r w:rsidRPr="000F2FDB">
        <w:rPr>
          <w:rFonts w:ascii="Arial" w:hAnsi="Arial" w:cs="Arial"/>
          <w:bCs/>
          <w:sz w:val="18"/>
          <w:szCs w:val="18"/>
          <w:lang w:val="es-ES"/>
        </w:rPr>
        <w:t xml:space="preserve"> a una función get </w:t>
      </w:r>
      <w:r>
        <w:rPr>
          <w:rFonts w:ascii="Arial" w:hAnsi="Arial" w:cs="Arial"/>
          <w:bCs/>
          <w:sz w:val="18"/>
          <w:szCs w:val="18"/>
          <w:lang w:val="es-ES"/>
        </w:rPr>
        <w:t>del servidor y el servidor contestara si es primo o no.</w:t>
      </w:r>
    </w:p>
    <w:p w14:paraId="2496EBD9" w14:textId="28F94235" w:rsidR="000F2FDB" w:rsidRDefault="009C03EA" w:rsidP="009C03EA">
      <w:pPr>
        <w:tabs>
          <w:tab w:val="left" w:pos="1134"/>
        </w:tabs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/>
          <w:sz w:val="18"/>
          <w:szCs w:val="18"/>
          <w:lang w:val="es-ES"/>
        </w:rPr>
        <w:tab/>
      </w:r>
      <w:r w:rsidRPr="009C03EA">
        <w:rPr>
          <w:rFonts w:ascii="Arial" w:hAnsi="Arial" w:cs="Arial"/>
          <w:bCs/>
          <w:sz w:val="18"/>
          <w:szCs w:val="18"/>
          <w:lang w:val="es-ES"/>
        </w:rPr>
        <w:t xml:space="preserve">La llamada al servidor será una llamada a la </w:t>
      </w:r>
      <w:r>
        <w:rPr>
          <w:rFonts w:ascii="Arial" w:hAnsi="Arial" w:cs="Arial"/>
          <w:bCs/>
          <w:sz w:val="18"/>
          <w:szCs w:val="18"/>
          <w:lang w:val="es-ES"/>
        </w:rPr>
        <w:t xml:space="preserve">función EsPrimo, </w:t>
      </w:r>
      <w:r w:rsidR="00FC57C3">
        <w:rPr>
          <w:rFonts w:ascii="Arial" w:hAnsi="Arial" w:cs="Arial"/>
          <w:bCs/>
          <w:sz w:val="18"/>
          <w:szCs w:val="18"/>
          <w:lang w:val="es-ES"/>
        </w:rPr>
        <w:t>pasándole</w:t>
      </w:r>
      <w:r>
        <w:rPr>
          <w:rFonts w:ascii="Arial" w:hAnsi="Arial" w:cs="Arial"/>
          <w:bCs/>
          <w:sz w:val="18"/>
          <w:szCs w:val="18"/>
          <w:lang w:val="es-ES"/>
        </w:rPr>
        <w:t xml:space="preserve"> un json son el siguiente formato:</w:t>
      </w:r>
    </w:p>
    <w:p w14:paraId="74BAC168" w14:textId="77777777" w:rsidR="00FC57C3" w:rsidRDefault="00FC57C3" w:rsidP="009C03EA">
      <w:pPr>
        <w:tabs>
          <w:tab w:val="left" w:pos="1134"/>
        </w:tabs>
        <w:jc w:val="both"/>
        <w:rPr>
          <w:rFonts w:ascii="Arial" w:hAnsi="Arial" w:cs="Arial"/>
          <w:bCs/>
          <w:sz w:val="18"/>
          <w:szCs w:val="18"/>
          <w:lang w:val="es-ES"/>
        </w:rPr>
      </w:pPr>
    </w:p>
    <w:p w14:paraId="43F3BFF0" w14:textId="085C576E" w:rsidR="00FC57C3" w:rsidRDefault="00FC57C3" w:rsidP="009C03EA">
      <w:pPr>
        <w:tabs>
          <w:tab w:val="left" w:pos="1134"/>
        </w:tabs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ab/>
      </w:r>
      <w:r w:rsidRPr="009C03EA">
        <w:rPr>
          <w:rFonts w:ascii="Arial" w:hAnsi="Arial" w:cs="Arial"/>
          <w:bCs/>
          <w:sz w:val="18"/>
          <w:szCs w:val="18"/>
          <w:lang w:val="es-ES"/>
        </w:rPr>
        <w:t>data={"num":</w:t>
      </w:r>
      <w:r>
        <w:rPr>
          <w:rFonts w:ascii="Arial" w:hAnsi="Arial" w:cs="Arial"/>
          <w:bCs/>
          <w:sz w:val="18"/>
          <w:szCs w:val="18"/>
          <w:lang w:val="es-ES"/>
        </w:rPr>
        <w:t>5</w:t>
      </w:r>
      <w:r w:rsidRPr="009C03EA">
        <w:rPr>
          <w:rFonts w:ascii="Arial" w:hAnsi="Arial" w:cs="Arial"/>
          <w:bCs/>
          <w:sz w:val="18"/>
          <w:szCs w:val="18"/>
          <w:lang w:val="es-ES"/>
        </w:rPr>
        <w:t>}</w:t>
      </w:r>
    </w:p>
    <w:p w14:paraId="0459C7B0" w14:textId="77777777" w:rsidR="009C03EA" w:rsidRDefault="009C03EA" w:rsidP="009C03EA">
      <w:pPr>
        <w:tabs>
          <w:tab w:val="left" w:pos="1134"/>
        </w:tabs>
        <w:jc w:val="both"/>
        <w:rPr>
          <w:rFonts w:ascii="Arial" w:hAnsi="Arial" w:cs="Arial"/>
          <w:bCs/>
          <w:sz w:val="18"/>
          <w:szCs w:val="18"/>
          <w:lang w:val="es-ES"/>
        </w:rPr>
      </w:pPr>
    </w:p>
    <w:p w14:paraId="76E9FE7E" w14:textId="15A0E331" w:rsidR="00FC57C3" w:rsidRDefault="00FC57C3" w:rsidP="009C03EA">
      <w:pPr>
        <w:tabs>
          <w:tab w:val="left" w:pos="1134"/>
        </w:tabs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ab/>
        <w:t>Así la llamada seria</w:t>
      </w:r>
      <w:r w:rsidR="00B63E11">
        <w:rPr>
          <w:rFonts w:ascii="Arial" w:hAnsi="Arial" w:cs="Arial"/>
          <w:bCs/>
          <w:sz w:val="18"/>
          <w:szCs w:val="18"/>
          <w:lang w:val="es-ES"/>
        </w:rPr>
        <w:t>:</w:t>
      </w:r>
    </w:p>
    <w:p w14:paraId="70271E93" w14:textId="77777777" w:rsidR="009C03EA" w:rsidRPr="009C03EA" w:rsidRDefault="009C03EA" w:rsidP="009C03EA">
      <w:pPr>
        <w:tabs>
          <w:tab w:val="left" w:pos="1134"/>
        </w:tabs>
        <w:jc w:val="both"/>
        <w:rPr>
          <w:rFonts w:ascii="Arial" w:hAnsi="Arial" w:cs="Arial"/>
          <w:bCs/>
          <w:sz w:val="18"/>
          <w:szCs w:val="18"/>
          <w:lang w:val="es-ES"/>
        </w:rPr>
      </w:pPr>
    </w:p>
    <w:p w14:paraId="7428247E" w14:textId="12BCB760" w:rsidR="009C03EA" w:rsidRDefault="009C03EA" w:rsidP="009C03EA">
      <w:pPr>
        <w:tabs>
          <w:tab w:val="left" w:pos="1134"/>
        </w:tabs>
        <w:jc w:val="both"/>
        <w:rPr>
          <w:rFonts w:ascii="Arial" w:hAnsi="Arial" w:cs="Arial"/>
          <w:bCs/>
          <w:sz w:val="18"/>
          <w:szCs w:val="18"/>
          <w:lang w:val="es-ES"/>
        </w:rPr>
      </w:pPr>
      <w:r w:rsidRPr="009C03EA">
        <w:rPr>
          <w:rFonts w:ascii="Arial" w:hAnsi="Arial" w:cs="Arial"/>
          <w:bCs/>
          <w:sz w:val="18"/>
          <w:szCs w:val="18"/>
          <w:lang w:val="es-ES"/>
        </w:rPr>
        <w:tab/>
        <w:t>http://</w:t>
      </w:r>
      <w:r w:rsidR="00FC57C3" w:rsidRPr="00FC57C3">
        <w:rPr>
          <w:rFonts w:ascii="Arial" w:hAnsi="Arial" w:cs="Arial"/>
          <w:bCs/>
          <w:sz w:val="18"/>
          <w:szCs w:val="18"/>
          <w:lang w:val="es-ES"/>
        </w:rPr>
        <w:t>192.168.50.120</w:t>
      </w:r>
      <w:r w:rsidRPr="009C03EA">
        <w:rPr>
          <w:rFonts w:ascii="Arial" w:hAnsi="Arial" w:cs="Arial"/>
          <w:bCs/>
          <w:sz w:val="18"/>
          <w:szCs w:val="18"/>
          <w:lang w:val="es-ES"/>
        </w:rPr>
        <w:t>:8069/EsPrimo?data={"num":</w:t>
      </w:r>
      <w:r>
        <w:rPr>
          <w:rFonts w:ascii="Arial" w:hAnsi="Arial" w:cs="Arial"/>
          <w:bCs/>
          <w:sz w:val="18"/>
          <w:szCs w:val="18"/>
          <w:lang w:val="es-ES"/>
        </w:rPr>
        <w:t>5</w:t>
      </w:r>
      <w:r w:rsidRPr="009C03EA">
        <w:rPr>
          <w:rFonts w:ascii="Arial" w:hAnsi="Arial" w:cs="Arial"/>
          <w:bCs/>
          <w:sz w:val="18"/>
          <w:szCs w:val="18"/>
          <w:lang w:val="es-ES"/>
        </w:rPr>
        <w:t>}</w:t>
      </w:r>
    </w:p>
    <w:p w14:paraId="3DE5C433" w14:textId="77777777" w:rsidR="00C55249" w:rsidRDefault="00C55249" w:rsidP="009C03EA">
      <w:pPr>
        <w:tabs>
          <w:tab w:val="left" w:pos="1134"/>
        </w:tabs>
        <w:jc w:val="both"/>
        <w:rPr>
          <w:rFonts w:ascii="Arial" w:hAnsi="Arial" w:cs="Arial"/>
          <w:bCs/>
          <w:sz w:val="18"/>
          <w:szCs w:val="18"/>
          <w:lang w:val="es-ES"/>
        </w:rPr>
      </w:pPr>
    </w:p>
    <w:p w14:paraId="03B1472A" w14:textId="405C9E88" w:rsidR="005762BE" w:rsidRDefault="00C55249" w:rsidP="005762BE">
      <w:pPr>
        <w:pStyle w:val="Prrafodelista"/>
        <w:numPr>
          <w:ilvl w:val="0"/>
          <w:numId w:val="26"/>
        </w:numPr>
        <w:tabs>
          <w:tab w:val="left" w:pos="1134"/>
        </w:tabs>
        <w:ind w:left="851" w:firstLine="283"/>
        <w:jc w:val="both"/>
        <w:rPr>
          <w:rFonts w:ascii="Arial" w:hAnsi="Arial" w:cs="Arial"/>
          <w:bCs/>
          <w:sz w:val="18"/>
          <w:szCs w:val="18"/>
          <w:lang w:val="es-ES"/>
        </w:rPr>
      </w:pPr>
      <w:r w:rsidRPr="00C55249">
        <w:rPr>
          <w:rFonts w:ascii="Arial" w:hAnsi="Arial" w:cs="Arial"/>
          <w:bCs/>
          <w:sz w:val="18"/>
          <w:szCs w:val="18"/>
          <w:lang w:val="es-ES"/>
        </w:rPr>
        <w:t xml:space="preserve">El servidor devolverá </w:t>
      </w:r>
      <w:r w:rsidR="00716D84">
        <w:rPr>
          <w:rFonts w:ascii="Arial" w:hAnsi="Arial" w:cs="Arial"/>
          <w:bCs/>
          <w:sz w:val="18"/>
          <w:szCs w:val="18"/>
          <w:lang w:val="es-ES"/>
        </w:rPr>
        <w:t xml:space="preserve">dos posibles </w:t>
      </w:r>
      <w:r w:rsidR="00532FB4">
        <w:rPr>
          <w:rFonts w:ascii="Arial" w:hAnsi="Arial" w:cs="Arial"/>
          <w:bCs/>
          <w:sz w:val="18"/>
          <w:szCs w:val="18"/>
          <w:lang w:val="es-ES"/>
        </w:rPr>
        <w:t>texto</w:t>
      </w:r>
      <w:r w:rsidR="00716D84">
        <w:rPr>
          <w:rFonts w:ascii="Arial" w:hAnsi="Arial" w:cs="Arial"/>
          <w:bCs/>
          <w:sz w:val="18"/>
          <w:szCs w:val="18"/>
          <w:lang w:val="es-ES"/>
        </w:rPr>
        <w:t>s,</w:t>
      </w:r>
      <w:r w:rsidR="00532FB4">
        <w:rPr>
          <w:rFonts w:ascii="Arial" w:hAnsi="Arial" w:cs="Arial"/>
          <w:bCs/>
          <w:sz w:val="18"/>
          <w:szCs w:val="18"/>
          <w:lang w:val="es-ES_tradnl"/>
        </w:rPr>
        <w:t xml:space="preserve"> t</w:t>
      </w:r>
      <w:r w:rsidR="00A9555F" w:rsidRPr="00A9555F">
        <w:rPr>
          <w:rFonts w:ascii="Arial" w:hAnsi="Arial" w:cs="Arial"/>
          <w:bCs/>
          <w:sz w:val="18"/>
          <w:szCs w:val="18"/>
          <w:lang w:val="es-ES_tradnl"/>
        </w:rPr>
        <w:t>rue</w:t>
      </w:r>
      <w:r w:rsidR="00532FB4">
        <w:rPr>
          <w:rFonts w:ascii="Arial" w:hAnsi="Arial" w:cs="Arial"/>
          <w:bCs/>
          <w:sz w:val="18"/>
          <w:szCs w:val="18"/>
          <w:lang w:val="es-ES_tradnl"/>
        </w:rPr>
        <w:t xml:space="preserve"> y f</w:t>
      </w:r>
      <w:r w:rsidR="00A9555F">
        <w:rPr>
          <w:rFonts w:ascii="Arial" w:hAnsi="Arial" w:cs="Arial"/>
          <w:bCs/>
          <w:sz w:val="18"/>
          <w:szCs w:val="18"/>
          <w:lang w:val="es-ES_tradnl"/>
        </w:rPr>
        <w:t>alse</w:t>
      </w:r>
      <w:r w:rsidRPr="00C55249">
        <w:rPr>
          <w:rFonts w:ascii="Arial" w:hAnsi="Arial" w:cs="Arial"/>
          <w:bCs/>
          <w:sz w:val="18"/>
          <w:szCs w:val="18"/>
          <w:lang w:val="es-ES"/>
        </w:rPr>
        <w:t>, dependien</w:t>
      </w:r>
      <w:r>
        <w:rPr>
          <w:rFonts w:ascii="Arial" w:hAnsi="Arial" w:cs="Arial"/>
          <w:bCs/>
          <w:sz w:val="18"/>
          <w:szCs w:val="18"/>
          <w:lang w:val="es-ES"/>
        </w:rPr>
        <w:t>d</w:t>
      </w:r>
      <w:r w:rsidRPr="00C55249">
        <w:rPr>
          <w:rFonts w:ascii="Arial" w:hAnsi="Arial" w:cs="Arial"/>
          <w:bCs/>
          <w:sz w:val="18"/>
          <w:szCs w:val="18"/>
          <w:lang w:val="es-ES"/>
        </w:rPr>
        <w:t xml:space="preserve">o </w:t>
      </w:r>
      <w:r w:rsidR="005762BE">
        <w:rPr>
          <w:rFonts w:ascii="Arial" w:hAnsi="Arial" w:cs="Arial"/>
          <w:bCs/>
          <w:sz w:val="18"/>
          <w:szCs w:val="18"/>
          <w:lang w:val="es-ES"/>
        </w:rPr>
        <w:t>de si es primo o no.</w:t>
      </w:r>
    </w:p>
    <w:p w14:paraId="1AFC7423" w14:textId="2B9D822E" w:rsidR="005762BE" w:rsidRDefault="005762BE" w:rsidP="005762BE">
      <w:pPr>
        <w:pStyle w:val="Prrafodelista"/>
        <w:numPr>
          <w:ilvl w:val="0"/>
          <w:numId w:val="26"/>
        </w:numPr>
        <w:tabs>
          <w:tab w:val="left" w:pos="1134"/>
        </w:tabs>
        <w:ind w:left="851" w:firstLine="283"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>Con el resultado, sacar un mensaje por pantalla, con el resultado:</w:t>
      </w:r>
    </w:p>
    <w:p w14:paraId="43AA90E6" w14:textId="77777777" w:rsidR="005762BE" w:rsidRDefault="005762BE" w:rsidP="005762BE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"/>
        </w:rPr>
      </w:pPr>
    </w:p>
    <w:p w14:paraId="7CD2C547" w14:textId="74F5D65C" w:rsidR="005762BE" w:rsidRDefault="005762BE" w:rsidP="005762BE">
      <w:pPr>
        <w:pStyle w:val="Prrafodelista"/>
        <w:tabs>
          <w:tab w:val="left" w:pos="1134"/>
        </w:tabs>
        <w:ind w:left="1134"/>
        <w:jc w:val="center"/>
        <w:rPr>
          <w:rFonts w:ascii="Arial" w:hAnsi="Arial" w:cs="Arial"/>
          <w:bCs/>
          <w:sz w:val="18"/>
          <w:szCs w:val="18"/>
          <w:lang w:val="es-ES"/>
        </w:rPr>
      </w:pPr>
      <w:r w:rsidRPr="005762BE">
        <w:rPr>
          <w:rFonts w:ascii="Arial" w:hAnsi="Arial" w:cs="Arial"/>
          <w:bCs/>
          <w:noProof/>
          <w:sz w:val="18"/>
          <w:szCs w:val="18"/>
          <w:lang w:val="es-ES"/>
        </w:rPr>
        <w:drawing>
          <wp:inline distT="0" distB="0" distL="0" distR="0" wp14:anchorId="21332BF7" wp14:editId="432A6BB6">
            <wp:extent cx="3229426" cy="1514686"/>
            <wp:effectExtent l="0" t="0" r="9525" b="0"/>
            <wp:docPr id="133679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9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1A83" w14:textId="4909A897" w:rsidR="009F4358" w:rsidRDefault="00716D84" w:rsidP="009F4358">
      <w:pPr>
        <w:pStyle w:val="Prrafodelista"/>
        <w:numPr>
          <w:ilvl w:val="0"/>
          <w:numId w:val="26"/>
        </w:numPr>
        <w:tabs>
          <w:tab w:val="left" w:pos="1134"/>
        </w:tabs>
        <w:ind w:left="851" w:firstLine="283"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>Al abrir la página, s</w:t>
      </w:r>
      <w:r w:rsidR="009F4358">
        <w:rPr>
          <w:rFonts w:ascii="Arial" w:hAnsi="Arial" w:cs="Arial"/>
          <w:bCs/>
          <w:sz w:val="18"/>
          <w:szCs w:val="18"/>
          <w:lang w:val="es-ES"/>
        </w:rPr>
        <w:t>olicitar el usuario la ip del servidor, comprobando que el formato es correcto:</w:t>
      </w:r>
    </w:p>
    <w:p w14:paraId="1BD3463B" w14:textId="043FE4E1" w:rsidR="009F4358" w:rsidRDefault="00716D84" w:rsidP="009F4358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>Podéis</w:t>
      </w:r>
      <w:r w:rsidR="009F4358">
        <w:rPr>
          <w:rFonts w:ascii="Arial" w:hAnsi="Arial" w:cs="Arial"/>
          <w:bCs/>
          <w:sz w:val="18"/>
          <w:szCs w:val="18"/>
          <w:lang w:val="es-ES"/>
        </w:rPr>
        <w:t xml:space="preserve"> usar este regex:</w:t>
      </w:r>
    </w:p>
    <w:p w14:paraId="24DF93F0" w14:textId="77777777" w:rsidR="009F4358" w:rsidRDefault="009F4358" w:rsidP="009F4358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"/>
        </w:rPr>
      </w:pPr>
    </w:p>
    <w:p w14:paraId="284AD9DF" w14:textId="77777777" w:rsidR="009F4358" w:rsidRPr="0005268C" w:rsidRDefault="009F4358" w:rsidP="009F4358">
      <w:p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05268C">
        <w:rPr>
          <w:rFonts w:ascii="Arial" w:hAnsi="Arial" w:cs="Arial"/>
          <w:b/>
          <w:sz w:val="18"/>
          <w:szCs w:val="18"/>
          <w:lang w:val="es-ES"/>
        </w:rPr>
        <w:t>const ipv4Regex = /^((25[0-5]|2[0-4][0-9]|?[0-9][0-9]?)(\.)){3}(25[0-5]|2[0-4][0-9]|?[0-9][0-9]?)$/;</w:t>
      </w:r>
    </w:p>
    <w:p w14:paraId="7321D865" w14:textId="77777777" w:rsidR="009F4358" w:rsidRDefault="009F4358" w:rsidP="009F4358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"/>
        </w:rPr>
      </w:pPr>
    </w:p>
    <w:p w14:paraId="259E7618" w14:textId="28034FA8" w:rsidR="00AB0448" w:rsidRPr="00017BD7" w:rsidRDefault="00AB0448" w:rsidP="00AB0448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017BD7">
        <w:rPr>
          <w:rFonts w:ascii="Arial" w:hAnsi="Arial" w:cs="Arial"/>
          <w:b/>
          <w:sz w:val="18"/>
          <w:szCs w:val="18"/>
          <w:lang w:val="es-ES"/>
        </w:rPr>
        <w:t>Valoración:</w:t>
      </w:r>
    </w:p>
    <w:p w14:paraId="31895EDF" w14:textId="0DCA8E5C" w:rsidR="00C83AFB" w:rsidRDefault="00C83AFB" w:rsidP="00AB0448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>
        <w:rPr>
          <w:rFonts w:ascii="Arial" w:hAnsi="Arial" w:cs="Arial"/>
          <w:b/>
          <w:sz w:val="18"/>
          <w:szCs w:val="18"/>
          <w:lang w:val="es-ES"/>
        </w:rPr>
        <w:t xml:space="preserve">(0,5) </w:t>
      </w:r>
      <w:r w:rsidR="00B63E11">
        <w:rPr>
          <w:rFonts w:ascii="Arial" w:hAnsi="Arial" w:cs="Arial"/>
          <w:b/>
          <w:sz w:val="18"/>
          <w:szCs w:val="18"/>
          <w:lang w:val="es-ES"/>
        </w:rPr>
        <w:t>R</w:t>
      </w:r>
      <w:r>
        <w:rPr>
          <w:rFonts w:ascii="Arial" w:hAnsi="Arial" w:cs="Arial"/>
          <w:b/>
          <w:sz w:val="18"/>
          <w:szCs w:val="18"/>
          <w:lang w:val="es-ES"/>
        </w:rPr>
        <w:t>ealiza una comprobación de la ip.</w:t>
      </w:r>
    </w:p>
    <w:p w14:paraId="68A37F22" w14:textId="5A094AD9" w:rsidR="00AB0448" w:rsidRPr="00017BD7" w:rsidRDefault="00AB0448" w:rsidP="00AB0448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017BD7">
        <w:rPr>
          <w:rFonts w:ascii="Arial" w:hAnsi="Arial" w:cs="Arial"/>
          <w:b/>
          <w:sz w:val="18"/>
          <w:szCs w:val="18"/>
          <w:lang w:val="es-ES"/>
        </w:rPr>
        <w:t>(</w:t>
      </w:r>
      <w:r w:rsidR="00017BD7" w:rsidRPr="00017BD7">
        <w:rPr>
          <w:rFonts w:ascii="Arial" w:hAnsi="Arial" w:cs="Arial"/>
          <w:b/>
          <w:sz w:val="18"/>
          <w:szCs w:val="18"/>
          <w:lang w:val="es-ES"/>
        </w:rPr>
        <w:t>0,</w:t>
      </w:r>
      <w:r w:rsidRPr="00017BD7">
        <w:rPr>
          <w:rFonts w:ascii="Arial" w:hAnsi="Arial" w:cs="Arial"/>
          <w:b/>
          <w:sz w:val="18"/>
          <w:szCs w:val="18"/>
          <w:lang w:val="es-ES"/>
        </w:rPr>
        <w:t>25</w:t>
      </w:r>
      <w:r w:rsidR="00017BD7" w:rsidRPr="00017BD7">
        <w:rPr>
          <w:rFonts w:ascii="Arial" w:hAnsi="Arial" w:cs="Arial"/>
          <w:b/>
          <w:sz w:val="18"/>
          <w:szCs w:val="18"/>
          <w:lang w:val="es-ES"/>
        </w:rPr>
        <w:t xml:space="preserve">) </w:t>
      </w:r>
      <w:r w:rsidRPr="00017BD7">
        <w:rPr>
          <w:rFonts w:ascii="Arial" w:hAnsi="Arial" w:cs="Arial"/>
          <w:b/>
          <w:sz w:val="18"/>
          <w:szCs w:val="18"/>
          <w:lang w:val="es-ES"/>
        </w:rPr>
        <w:t xml:space="preserve">Lee el </w:t>
      </w:r>
      <w:r w:rsidR="00017BD7" w:rsidRPr="00017BD7">
        <w:rPr>
          <w:rFonts w:ascii="Arial" w:hAnsi="Arial" w:cs="Arial"/>
          <w:b/>
          <w:sz w:val="18"/>
          <w:szCs w:val="18"/>
          <w:lang w:val="es-ES"/>
        </w:rPr>
        <w:t>número.</w:t>
      </w:r>
    </w:p>
    <w:p w14:paraId="2E920648" w14:textId="6E02AD29" w:rsidR="00017BD7" w:rsidRPr="00017BD7" w:rsidRDefault="00017BD7" w:rsidP="00AB0448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017BD7">
        <w:rPr>
          <w:rFonts w:ascii="Arial" w:hAnsi="Arial" w:cs="Arial"/>
          <w:b/>
          <w:sz w:val="18"/>
          <w:szCs w:val="18"/>
          <w:lang w:val="es-ES"/>
        </w:rPr>
        <w:t>(1,</w:t>
      </w:r>
      <w:r w:rsidR="00C45244">
        <w:rPr>
          <w:rFonts w:ascii="Arial" w:hAnsi="Arial" w:cs="Arial"/>
          <w:b/>
          <w:sz w:val="18"/>
          <w:szCs w:val="18"/>
          <w:lang w:val="es-ES"/>
        </w:rPr>
        <w:t>1</w:t>
      </w:r>
      <w:r w:rsidRPr="00017BD7">
        <w:rPr>
          <w:rFonts w:ascii="Arial" w:hAnsi="Arial" w:cs="Arial"/>
          <w:b/>
          <w:sz w:val="18"/>
          <w:szCs w:val="18"/>
          <w:lang w:val="es-ES"/>
        </w:rPr>
        <w:t>5 puntos) Envía y recibe la petición de es primo.</w:t>
      </w:r>
    </w:p>
    <w:p w14:paraId="6F5A127A" w14:textId="20E78C99" w:rsidR="00017BD7" w:rsidRPr="00017BD7" w:rsidRDefault="00017BD7" w:rsidP="00AB0448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017BD7">
        <w:rPr>
          <w:rFonts w:ascii="Arial" w:hAnsi="Arial" w:cs="Arial"/>
          <w:b/>
          <w:sz w:val="18"/>
          <w:szCs w:val="18"/>
          <w:lang w:val="es-ES"/>
        </w:rPr>
        <w:t xml:space="preserve">(0,5 puntos) Procesa la respuesta y muestra el resultado </w:t>
      </w:r>
    </w:p>
    <w:p w14:paraId="1E21F15A" w14:textId="77777777" w:rsidR="00C55249" w:rsidRDefault="00C55249" w:rsidP="009C03EA">
      <w:pPr>
        <w:tabs>
          <w:tab w:val="left" w:pos="1134"/>
        </w:tabs>
        <w:jc w:val="both"/>
        <w:rPr>
          <w:rFonts w:ascii="Arial" w:hAnsi="Arial" w:cs="Arial"/>
          <w:bCs/>
          <w:sz w:val="18"/>
          <w:szCs w:val="18"/>
          <w:lang w:val="es-ES"/>
        </w:rPr>
      </w:pPr>
    </w:p>
    <w:p w14:paraId="610467B8" w14:textId="55ED3A82" w:rsidR="00C55249" w:rsidRDefault="00C55249" w:rsidP="00C55249">
      <w:pPr>
        <w:numPr>
          <w:ilvl w:val="0"/>
          <w:numId w:val="11"/>
        </w:numPr>
        <w:suppressAutoHyphens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/>
          <w:bCs/>
          <w:sz w:val="18"/>
          <w:szCs w:val="18"/>
          <w:lang w:val="es-ES"/>
        </w:rPr>
        <w:t>(</w:t>
      </w:r>
      <w:r w:rsidR="00017BD7">
        <w:rPr>
          <w:rFonts w:ascii="Arial" w:hAnsi="Arial" w:cs="Arial"/>
          <w:b/>
          <w:bCs/>
          <w:sz w:val="18"/>
          <w:szCs w:val="18"/>
          <w:lang w:val="es-ES"/>
        </w:rPr>
        <w:t>3,5</w:t>
      </w:r>
      <w:r>
        <w:rPr>
          <w:rFonts w:ascii="Arial" w:hAnsi="Arial" w:cs="Arial"/>
          <w:b/>
          <w:bCs/>
          <w:sz w:val="18"/>
          <w:szCs w:val="18"/>
          <w:lang w:val="es-ES"/>
        </w:rPr>
        <w:t xml:space="preserve"> puntos) </w:t>
      </w:r>
      <w:r w:rsidR="00017BD7">
        <w:rPr>
          <w:rFonts w:ascii="Arial" w:hAnsi="Arial" w:cs="Arial"/>
          <w:bCs/>
          <w:sz w:val="18"/>
          <w:szCs w:val="18"/>
          <w:lang w:val="es-ES"/>
        </w:rPr>
        <w:t>R</w:t>
      </w:r>
      <w:r w:rsidR="005762BE">
        <w:rPr>
          <w:rFonts w:ascii="Arial" w:hAnsi="Arial" w:cs="Arial"/>
          <w:bCs/>
          <w:sz w:val="18"/>
          <w:szCs w:val="18"/>
          <w:lang w:val="es-ES"/>
        </w:rPr>
        <w:t>ealizar un programa en JavaScript, que realice las siguientes tareas:</w:t>
      </w:r>
    </w:p>
    <w:p w14:paraId="09B06829" w14:textId="1959907A" w:rsidR="005762BE" w:rsidRDefault="005762BE" w:rsidP="005762BE">
      <w:pPr>
        <w:pStyle w:val="Prrafodelista"/>
        <w:numPr>
          <w:ilvl w:val="0"/>
          <w:numId w:val="26"/>
        </w:numPr>
        <w:tabs>
          <w:tab w:val="left" w:pos="1134"/>
        </w:tabs>
        <w:ind w:left="851" w:firstLine="283"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>Mostrar un input para solicitar una hora de inicio:</w:t>
      </w:r>
    </w:p>
    <w:p w14:paraId="08951D27" w14:textId="1669B942" w:rsidR="005762BE" w:rsidRDefault="005762BE" w:rsidP="005762BE">
      <w:pPr>
        <w:tabs>
          <w:tab w:val="left" w:pos="1134"/>
        </w:tabs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ab/>
      </w:r>
      <w:r w:rsidRPr="005762BE">
        <w:rPr>
          <w:rFonts w:ascii="Arial" w:hAnsi="Arial" w:cs="Arial"/>
          <w:bCs/>
          <w:sz w:val="18"/>
          <w:szCs w:val="18"/>
          <w:lang w:val="es-ES"/>
        </w:rPr>
        <w:t>&lt;input type="time" id="hora" name="hora"&gt;</w:t>
      </w:r>
    </w:p>
    <w:p w14:paraId="7C73975E" w14:textId="77777777" w:rsidR="005762BE" w:rsidRDefault="005762BE" w:rsidP="005762BE">
      <w:pPr>
        <w:tabs>
          <w:tab w:val="left" w:pos="1134"/>
        </w:tabs>
        <w:jc w:val="both"/>
        <w:rPr>
          <w:rFonts w:ascii="Arial" w:hAnsi="Arial" w:cs="Arial"/>
          <w:bCs/>
          <w:sz w:val="18"/>
          <w:szCs w:val="18"/>
          <w:lang w:val="es-ES"/>
        </w:rPr>
      </w:pPr>
    </w:p>
    <w:p w14:paraId="7C437B61" w14:textId="77777777" w:rsidR="005762BE" w:rsidRDefault="005762BE" w:rsidP="005762BE">
      <w:pPr>
        <w:pStyle w:val="Prrafodelista"/>
        <w:numPr>
          <w:ilvl w:val="0"/>
          <w:numId w:val="26"/>
        </w:numPr>
        <w:tabs>
          <w:tab w:val="left" w:pos="1134"/>
        </w:tabs>
        <w:ind w:left="851" w:firstLine="283"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>Al cambiar su valor, generara el horario tomando el valor del cuadro de texto como inicio de las clases.</w:t>
      </w:r>
    </w:p>
    <w:p w14:paraId="5900F91B" w14:textId="5C2A6D04" w:rsidR="00AB0448" w:rsidRDefault="00AB0448" w:rsidP="005762BE">
      <w:pPr>
        <w:pStyle w:val="Prrafodelista"/>
        <w:numPr>
          <w:ilvl w:val="0"/>
          <w:numId w:val="26"/>
        </w:numPr>
        <w:tabs>
          <w:tab w:val="left" w:pos="1134"/>
        </w:tabs>
        <w:ind w:left="851" w:firstLine="283"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>Se proporciona un array con el horario.</w:t>
      </w:r>
    </w:p>
    <w:p w14:paraId="0E759433" w14:textId="0C74D443" w:rsidR="005762BE" w:rsidRDefault="005762BE" w:rsidP="005762BE">
      <w:pPr>
        <w:pStyle w:val="Prrafodelista"/>
        <w:numPr>
          <w:ilvl w:val="0"/>
          <w:numId w:val="26"/>
        </w:numPr>
        <w:tabs>
          <w:tab w:val="left" w:pos="1134"/>
        </w:tabs>
        <w:ind w:left="851" w:firstLine="283"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>En horario será de 3 clases antes del recreo, 3 después del recreo, 5 minutos de descanso entre clases, y un recreo de 15 minutos.</w:t>
      </w:r>
    </w:p>
    <w:p w14:paraId="05B55E97" w14:textId="101C657E" w:rsidR="00716D84" w:rsidRDefault="00716D84" w:rsidP="005762BE">
      <w:pPr>
        <w:pStyle w:val="Prrafodelista"/>
        <w:numPr>
          <w:ilvl w:val="0"/>
          <w:numId w:val="26"/>
        </w:numPr>
        <w:tabs>
          <w:tab w:val="left" w:pos="1134"/>
        </w:tabs>
        <w:ind w:left="851" w:firstLine="283"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>Mostrar la asignatura de SGE en rojo.</w:t>
      </w:r>
    </w:p>
    <w:p w14:paraId="2DA5F023" w14:textId="6ED3D627" w:rsidR="005762BE" w:rsidRDefault="005762BE" w:rsidP="005762BE">
      <w:pPr>
        <w:pStyle w:val="Prrafodelista"/>
        <w:numPr>
          <w:ilvl w:val="0"/>
          <w:numId w:val="26"/>
        </w:numPr>
        <w:tabs>
          <w:tab w:val="left" w:pos="1134"/>
        </w:tabs>
        <w:ind w:left="851" w:firstLine="283"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 xml:space="preserve"> El resultado sería algo así:</w:t>
      </w:r>
    </w:p>
    <w:p w14:paraId="50FA64CA" w14:textId="77777777" w:rsidR="005762BE" w:rsidRDefault="005762BE" w:rsidP="00AB0448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"/>
        </w:rPr>
      </w:pPr>
    </w:p>
    <w:p w14:paraId="4C0D04F8" w14:textId="568CE7FC" w:rsidR="00716D84" w:rsidRDefault="00716D84" w:rsidP="00AB0448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"/>
        </w:rPr>
      </w:pPr>
      <w:r w:rsidRPr="00945E97">
        <w:rPr>
          <w:rFonts w:ascii="Arial" w:hAnsi="Arial" w:cs="Arial"/>
          <w:b/>
          <w:noProof/>
          <w:sz w:val="18"/>
          <w:szCs w:val="18"/>
          <w:lang w:val="es-ES"/>
        </w:rPr>
        <w:drawing>
          <wp:inline distT="0" distB="0" distL="0" distR="0" wp14:anchorId="76AC9A11" wp14:editId="2898A7B3">
            <wp:extent cx="5400040" cy="2212975"/>
            <wp:effectExtent l="0" t="0" r="0" b="0"/>
            <wp:docPr id="712174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74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2C78" w14:textId="77777777" w:rsidR="00716D84" w:rsidRDefault="00716D84" w:rsidP="00AB0448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"/>
        </w:rPr>
      </w:pPr>
    </w:p>
    <w:p w14:paraId="29222518" w14:textId="77777777" w:rsidR="00017BD7" w:rsidRPr="00017BD7" w:rsidRDefault="00017BD7" w:rsidP="00017BD7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017BD7">
        <w:rPr>
          <w:rFonts w:ascii="Arial" w:hAnsi="Arial" w:cs="Arial"/>
          <w:b/>
          <w:sz w:val="18"/>
          <w:szCs w:val="18"/>
          <w:lang w:val="es-ES"/>
        </w:rPr>
        <w:t>Valoración:</w:t>
      </w:r>
    </w:p>
    <w:p w14:paraId="1DF5D360" w14:textId="040DC1A7" w:rsidR="00017BD7" w:rsidRDefault="00017BD7" w:rsidP="00017BD7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017BD7">
        <w:rPr>
          <w:rFonts w:ascii="Arial" w:hAnsi="Arial" w:cs="Arial"/>
          <w:b/>
          <w:sz w:val="18"/>
          <w:szCs w:val="18"/>
          <w:lang w:val="es-ES"/>
        </w:rPr>
        <w:t xml:space="preserve">(0,25) Lee </w:t>
      </w:r>
      <w:r>
        <w:rPr>
          <w:rFonts w:ascii="Arial" w:hAnsi="Arial" w:cs="Arial"/>
          <w:b/>
          <w:sz w:val="18"/>
          <w:szCs w:val="18"/>
          <w:lang w:val="es-ES"/>
        </w:rPr>
        <w:t>la hora de inicio</w:t>
      </w:r>
      <w:r w:rsidRPr="00017BD7">
        <w:rPr>
          <w:rFonts w:ascii="Arial" w:hAnsi="Arial" w:cs="Arial"/>
          <w:b/>
          <w:sz w:val="18"/>
          <w:szCs w:val="18"/>
          <w:lang w:val="es-ES"/>
        </w:rPr>
        <w:t>.</w:t>
      </w:r>
    </w:p>
    <w:p w14:paraId="0C15762F" w14:textId="76673729" w:rsidR="00C83AFB" w:rsidRPr="00017BD7" w:rsidRDefault="00C83AFB" w:rsidP="00017BD7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>
        <w:rPr>
          <w:rFonts w:ascii="Arial" w:hAnsi="Arial" w:cs="Arial"/>
          <w:b/>
          <w:sz w:val="18"/>
          <w:szCs w:val="18"/>
          <w:lang w:val="es-ES"/>
        </w:rPr>
        <w:t>(0,</w:t>
      </w:r>
      <w:r w:rsidR="00716D84">
        <w:rPr>
          <w:rFonts w:ascii="Arial" w:hAnsi="Arial" w:cs="Arial"/>
          <w:b/>
          <w:sz w:val="18"/>
          <w:szCs w:val="18"/>
          <w:lang w:val="es-ES"/>
        </w:rPr>
        <w:t>2</w:t>
      </w:r>
      <w:r>
        <w:rPr>
          <w:rFonts w:ascii="Arial" w:hAnsi="Arial" w:cs="Arial"/>
          <w:b/>
          <w:sz w:val="18"/>
          <w:szCs w:val="18"/>
          <w:lang w:val="es-ES"/>
        </w:rPr>
        <w:t>5) Muestra el encabezado de los días recorriendo un array</w:t>
      </w:r>
      <w:r w:rsidR="00716D84">
        <w:rPr>
          <w:rFonts w:ascii="Arial" w:hAnsi="Arial" w:cs="Arial"/>
          <w:b/>
          <w:sz w:val="18"/>
          <w:szCs w:val="18"/>
          <w:lang w:val="es-ES"/>
        </w:rPr>
        <w:t>.</w:t>
      </w:r>
    </w:p>
    <w:p w14:paraId="7ABAD28D" w14:textId="2C8C8CE9" w:rsidR="00017BD7" w:rsidRDefault="00017BD7" w:rsidP="00017BD7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017BD7">
        <w:rPr>
          <w:rFonts w:ascii="Arial" w:hAnsi="Arial" w:cs="Arial"/>
          <w:b/>
          <w:sz w:val="18"/>
          <w:szCs w:val="18"/>
          <w:lang w:val="es-ES"/>
        </w:rPr>
        <w:t>(</w:t>
      </w:r>
      <w:r>
        <w:rPr>
          <w:rFonts w:ascii="Arial" w:hAnsi="Arial" w:cs="Arial"/>
          <w:b/>
          <w:sz w:val="18"/>
          <w:szCs w:val="18"/>
          <w:lang w:val="es-ES"/>
        </w:rPr>
        <w:t>0,5</w:t>
      </w:r>
      <w:r w:rsidRPr="00017BD7">
        <w:rPr>
          <w:rFonts w:ascii="Arial" w:hAnsi="Arial" w:cs="Arial"/>
          <w:b/>
          <w:sz w:val="18"/>
          <w:szCs w:val="18"/>
          <w:lang w:val="es-ES"/>
        </w:rPr>
        <w:t xml:space="preserve"> puntos) </w:t>
      </w:r>
      <w:r>
        <w:rPr>
          <w:rFonts w:ascii="Arial" w:hAnsi="Arial" w:cs="Arial"/>
          <w:b/>
          <w:sz w:val="18"/>
          <w:szCs w:val="18"/>
          <w:lang w:val="es-ES"/>
        </w:rPr>
        <w:t>Muestra el horario sin las horas</w:t>
      </w:r>
      <w:r w:rsidRPr="00017BD7">
        <w:rPr>
          <w:rFonts w:ascii="Arial" w:hAnsi="Arial" w:cs="Arial"/>
          <w:b/>
          <w:sz w:val="18"/>
          <w:szCs w:val="18"/>
          <w:lang w:val="es-ES"/>
        </w:rPr>
        <w:t>.</w:t>
      </w:r>
    </w:p>
    <w:p w14:paraId="409B9102" w14:textId="12775C6B" w:rsidR="00017BD7" w:rsidRDefault="00017BD7" w:rsidP="00017BD7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017BD7">
        <w:rPr>
          <w:rFonts w:ascii="Arial" w:hAnsi="Arial" w:cs="Arial"/>
          <w:b/>
          <w:sz w:val="18"/>
          <w:szCs w:val="18"/>
          <w:lang w:val="es-ES"/>
        </w:rPr>
        <w:t>(</w:t>
      </w:r>
      <w:r>
        <w:rPr>
          <w:rFonts w:ascii="Arial" w:hAnsi="Arial" w:cs="Arial"/>
          <w:b/>
          <w:sz w:val="18"/>
          <w:szCs w:val="18"/>
          <w:lang w:val="es-ES"/>
        </w:rPr>
        <w:t>1</w:t>
      </w:r>
      <w:r w:rsidRPr="00017BD7">
        <w:rPr>
          <w:rFonts w:ascii="Arial" w:hAnsi="Arial" w:cs="Arial"/>
          <w:b/>
          <w:sz w:val="18"/>
          <w:szCs w:val="18"/>
          <w:lang w:val="es-ES"/>
        </w:rPr>
        <w:t xml:space="preserve"> punto) </w:t>
      </w:r>
      <w:r>
        <w:rPr>
          <w:rFonts w:ascii="Arial" w:hAnsi="Arial" w:cs="Arial"/>
          <w:b/>
          <w:sz w:val="18"/>
          <w:szCs w:val="18"/>
          <w:lang w:val="es-ES"/>
        </w:rPr>
        <w:t>Calcula bien las horas</w:t>
      </w:r>
      <w:r w:rsidRPr="00017BD7">
        <w:rPr>
          <w:rFonts w:ascii="Arial" w:hAnsi="Arial" w:cs="Arial"/>
          <w:b/>
          <w:sz w:val="18"/>
          <w:szCs w:val="18"/>
          <w:lang w:val="es-ES"/>
        </w:rPr>
        <w:t>.</w:t>
      </w:r>
    </w:p>
    <w:p w14:paraId="7E88284C" w14:textId="70BC0F9C" w:rsidR="00017BD7" w:rsidRPr="00017BD7" w:rsidRDefault="00017BD7" w:rsidP="00017BD7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>
        <w:rPr>
          <w:rFonts w:ascii="Arial" w:hAnsi="Arial" w:cs="Arial"/>
          <w:b/>
          <w:sz w:val="18"/>
          <w:szCs w:val="18"/>
          <w:lang w:val="es-ES"/>
        </w:rPr>
        <w:t>(0,</w:t>
      </w:r>
      <w:r w:rsidR="00716D84">
        <w:rPr>
          <w:rFonts w:ascii="Arial" w:hAnsi="Arial" w:cs="Arial"/>
          <w:b/>
          <w:sz w:val="18"/>
          <w:szCs w:val="18"/>
          <w:lang w:val="es-ES"/>
        </w:rPr>
        <w:t>2</w:t>
      </w:r>
      <w:r>
        <w:rPr>
          <w:rFonts w:ascii="Arial" w:hAnsi="Arial" w:cs="Arial"/>
          <w:b/>
          <w:sz w:val="18"/>
          <w:szCs w:val="18"/>
          <w:lang w:val="es-ES"/>
        </w:rPr>
        <w:t>5 puntos) Muestra las horas en formato 00:00</w:t>
      </w:r>
    </w:p>
    <w:p w14:paraId="6C2C72C4" w14:textId="59FA6EC5" w:rsidR="00017BD7" w:rsidRDefault="00017BD7" w:rsidP="00017BD7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017BD7">
        <w:rPr>
          <w:rFonts w:ascii="Arial" w:hAnsi="Arial" w:cs="Arial"/>
          <w:b/>
          <w:sz w:val="18"/>
          <w:szCs w:val="18"/>
          <w:lang w:val="es-ES"/>
        </w:rPr>
        <w:t>(</w:t>
      </w:r>
      <w:r w:rsidR="00C83AFB">
        <w:rPr>
          <w:rFonts w:ascii="Arial" w:hAnsi="Arial" w:cs="Arial"/>
          <w:b/>
          <w:sz w:val="18"/>
          <w:szCs w:val="18"/>
          <w:lang w:val="es-ES"/>
        </w:rPr>
        <w:t>1</w:t>
      </w:r>
      <w:r w:rsidRPr="00017BD7">
        <w:rPr>
          <w:rFonts w:ascii="Arial" w:hAnsi="Arial" w:cs="Arial"/>
          <w:b/>
          <w:sz w:val="18"/>
          <w:szCs w:val="18"/>
          <w:lang w:val="es-ES"/>
        </w:rPr>
        <w:t xml:space="preserve"> punto) </w:t>
      </w:r>
      <w:r>
        <w:rPr>
          <w:rFonts w:ascii="Arial" w:hAnsi="Arial" w:cs="Arial"/>
          <w:b/>
          <w:sz w:val="18"/>
          <w:szCs w:val="18"/>
          <w:lang w:val="es-ES"/>
        </w:rPr>
        <w:t>Cambia el resultado al cambiar la hora de inicio.</w:t>
      </w:r>
    </w:p>
    <w:p w14:paraId="0B58C70C" w14:textId="79AFCD47" w:rsidR="00945E97" w:rsidRPr="00017BD7" w:rsidRDefault="00945E97" w:rsidP="00017BD7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>
        <w:rPr>
          <w:rFonts w:ascii="Arial" w:hAnsi="Arial" w:cs="Arial"/>
          <w:b/>
          <w:sz w:val="18"/>
          <w:szCs w:val="18"/>
          <w:lang w:val="es-ES"/>
        </w:rPr>
        <w:t>(0,</w:t>
      </w:r>
      <w:r w:rsidR="00716D84">
        <w:rPr>
          <w:rFonts w:ascii="Arial" w:hAnsi="Arial" w:cs="Arial"/>
          <w:b/>
          <w:sz w:val="18"/>
          <w:szCs w:val="18"/>
          <w:lang w:val="es-ES"/>
        </w:rPr>
        <w:t>2</w:t>
      </w:r>
      <w:r>
        <w:rPr>
          <w:rFonts w:ascii="Arial" w:hAnsi="Arial" w:cs="Arial"/>
          <w:b/>
          <w:sz w:val="18"/>
          <w:szCs w:val="18"/>
          <w:lang w:val="es-ES"/>
        </w:rPr>
        <w:t xml:space="preserve">5 puntos) La asignatura de SGE mostrarla </w:t>
      </w:r>
      <w:r w:rsidR="00716D84">
        <w:rPr>
          <w:rFonts w:ascii="Arial" w:hAnsi="Arial" w:cs="Arial"/>
          <w:b/>
          <w:sz w:val="18"/>
          <w:szCs w:val="18"/>
          <w:lang w:val="es-ES"/>
        </w:rPr>
        <w:t>s</w:t>
      </w:r>
      <w:r>
        <w:rPr>
          <w:rFonts w:ascii="Arial" w:hAnsi="Arial" w:cs="Arial"/>
          <w:b/>
          <w:sz w:val="18"/>
          <w:szCs w:val="18"/>
          <w:lang w:val="es-ES"/>
        </w:rPr>
        <w:t>e rojo</w:t>
      </w:r>
    </w:p>
    <w:p w14:paraId="7F39203F" w14:textId="77777777" w:rsidR="00363F3D" w:rsidRDefault="00363F3D" w:rsidP="00363F3D">
      <w:pPr>
        <w:suppressAutoHyphens/>
        <w:jc w:val="both"/>
        <w:rPr>
          <w:rFonts w:ascii="Arial" w:hAnsi="Arial" w:cs="Arial"/>
          <w:b/>
          <w:sz w:val="18"/>
          <w:szCs w:val="18"/>
          <w:lang w:val="es-ES"/>
        </w:rPr>
      </w:pPr>
    </w:p>
    <w:p w14:paraId="63D9E83F" w14:textId="33E199D3" w:rsidR="00363F3D" w:rsidRPr="00E965CA" w:rsidRDefault="00C83AFB" w:rsidP="00C83AFB">
      <w:pPr>
        <w:numPr>
          <w:ilvl w:val="0"/>
          <w:numId w:val="11"/>
        </w:numPr>
        <w:suppressAutoHyphens/>
        <w:jc w:val="both"/>
        <w:rPr>
          <w:rFonts w:ascii="Arial" w:hAnsi="Arial" w:cs="Arial"/>
          <w:b/>
          <w:sz w:val="18"/>
          <w:szCs w:val="18"/>
          <w:lang w:val="en-US"/>
        </w:rPr>
      </w:pPr>
      <w:r>
        <w:rPr>
          <w:rFonts w:ascii="Arial" w:hAnsi="Arial" w:cs="Arial"/>
          <w:b/>
          <w:bCs/>
          <w:sz w:val="18"/>
          <w:szCs w:val="18"/>
          <w:lang w:val="es-ES"/>
        </w:rPr>
        <w:t xml:space="preserve">(4 puntos) </w:t>
      </w:r>
      <w:r w:rsidR="009F4358">
        <w:rPr>
          <w:rFonts w:ascii="Arial" w:hAnsi="Arial" w:cs="Arial"/>
          <w:bCs/>
          <w:sz w:val="18"/>
          <w:szCs w:val="18"/>
          <w:lang w:val="es-ES"/>
        </w:rPr>
        <w:t>Realizar un programa en JavaScript</w:t>
      </w:r>
      <w:r w:rsidR="00E965CA">
        <w:rPr>
          <w:rFonts w:ascii="Arial" w:hAnsi="Arial" w:cs="Arial"/>
          <w:bCs/>
          <w:sz w:val="18"/>
          <w:szCs w:val="18"/>
          <w:lang w:val="es-ES"/>
        </w:rPr>
        <w:t>, que realice las siguientes tareas</w:t>
      </w:r>
      <w:r w:rsidR="00E965CA">
        <w:rPr>
          <w:rFonts w:ascii="Arial" w:hAnsi="Arial" w:cs="Arial"/>
          <w:bCs/>
          <w:sz w:val="18"/>
          <w:szCs w:val="18"/>
          <w:lang w:val="es-ES"/>
        </w:rPr>
        <w:t>:</w:t>
      </w:r>
    </w:p>
    <w:p w14:paraId="0621C175" w14:textId="4CA2CF85" w:rsidR="00E965CA" w:rsidRPr="00E965CA" w:rsidRDefault="00E965CA" w:rsidP="00E965CA">
      <w:pPr>
        <w:pStyle w:val="Prrafodelista"/>
        <w:numPr>
          <w:ilvl w:val="0"/>
          <w:numId w:val="26"/>
        </w:numPr>
        <w:tabs>
          <w:tab w:val="left" w:pos="1134"/>
        </w:tabs>
        <w:ind w:left="851" w:firstLine="283"/>
        <w:jc w:val="both"/>
        <w:rPr>
          <w:rFonts w:ascii="Arial" w:hAnsi="Arial" w:cs="Arial"/>
          <w:b/>
          <w:sz w:val="18"/>
          <w:szCs w:val="18"/>
          <w:lang w:val="es-ES_tradnl"/>
        </w:rPr>
      </w:pPr>
      <w:r w:rsidRPr="00E965CA">
        <w:rPr>
          <w:rFonts w:ascii="Arial" w:hAnsi="Arial" w:cs="Arial"/>
          <w:bCs/>
          <w:sz w:val="18"/>
          <w:szCs w:val="18"/>
          <w:lang w:val="es-ES_tradnl"/>
        </w:rPr>
        <w:t>Muestre los socios</w:t>
      </w:r>
      <w:r>
        <w:rPr>
          <w:rFonts w:ascii="Arial" w:hAnsi="Arial" w:cs="Arial"/>
          <w:bCs/>
          <w:sz w:val="18"/>
          <w:szCs w:val="18"/>
          <w:lang w:val="es-ES_tradnl"/>
        </w:rPr>
        <w:t>, descargados desde una web, mediante un json.</w:t>
      </w:r>
    </w:p>
    <w:p w14:paraId="25C882E2" w14:textId="6C2CE1DD" w:rsidR="00E965CA" w:rsidRDefault="00E965CA" w:rsidP="00E965CA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_tradnl"/>
        </w:rPr>
      </w:pPr>
      <w:r>
        <w:rPr>
          <w:rFonts w:ascii="Arial" w:hAnsi="Arial" w:cs="Arial"/>
          <w:bCs/>
          <w:sz w:val="18"/>
          <w:szCs w:val="18"/>
          <w:lang w:val="es-ES_tradnl"/>
        </w:rPr>
        <w:t>La dirección y la función es:</w:t>
      </w:r>
    </w:p>
    <w:p w14:paraId="400AC60F" w14:textId="6F9BDC6B" w:rsidR="00E965CA" w:rsidRDefault="00B73E89" w:rsidP="00E965CA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_tradnl"/>
        </w:rPr>
      </w:pPr>
      <w:hyperlink r:id="rId11" w:history="1">
        <w:r w:rsidRPr="00ED69BB">
          <w:rPr>
            <w:rStyle w:val="Hipervnculo"/>
            <w:rFonts w:ascii="Arial" w:hAnsi="Arial" w:cs="Arial"/>
            <w:bCs/>
            <w:sz w:val="18"/>
            <w:szCs w:val="18"/>
            <w:lang w:val="es-ES_tradnl"/>
          </w:rPr>
          <w:t>http://192.168.1.120:8069/</w:t>
        </w:r>
        <w:r w:rsidRPr="00ED69BB">
          <w:rPr>
            <w:rStyle w:val="Hipervnculo"/>
            <w:rFonts w:ascii="Arial" w:hAnsi="Arial" w:cs="Arial"/>
            <w:bCs/>
            <w:sz w:val="18"/>
            <w:szCs w:val="18"/>
            <w:lang w:val="es-ES_tradnl"/>
          </w:rPr>
          <w:t>socios/</w:t>
        </w:r>
        <w:r w:rsidRPr="00ED69BB">
          <w:rPr>
            <w:rStyle w:val="Hipervnculo"/>
            <w:rFonts w:ascii="Arial" w:hAnsi="Arial" w:cs="Arial"/>
            <w:bCs/>
            <w:sz w:val="18"/>
            <w:szCs w:val="18"/>
            <w:lang w:val="es-ES_tradnl"/>
          </w:rPr>
          <w:t>socio</w:t>
        </w:r>
      </w:hyperlink>
    </w:p>
    <w:p w14:paraId="40D778BE" w14:textId="77777777" w:rsidR="00F547F9" w:rsidRDefault="00F547F9" w:rsidP="00E965CA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_tradnl"/>
        </w:rPr>
      </w:pPr>
    </w:p>
    <w:p w14:paraId="02EB4287" w14:textId="793C7FCD" w:rsidR="00F547F9" w:rsidRDefault="00F547F9" w:rsidP="00E965CA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_tradnl"/>
        </w:rPr>
      </w:pPr>
      <w:r>
        <w:rPr>
          <w:rFonts w:ascii="Arial" w:hAnsi="Arial" w:cs="Arial"/>
          <w:bCs/>
          <w:sz w:val="18"/>
          <w:szCs w:val="18"/>
          <w:lang w:val="es-ES_tradnl"/>
        </w:rPr>
        <w:t xml:space="preserve">El </w:t>
      </w:r>
      <w:r w:rsidR="00654FFB">
        <w:rPr>
          <w:rFonts w:ascii="Arial" w:hAnsi="Arial" w:cs="Arial"/>
          <w:bCs/>
          <w:sz w:val="18"/>
          <w:szCs w:val="18"/>
          <w:lang w:val="es-ES_tradnl"/>
        </w:rPr>
        <w:t xml:space="preserve">json devuelto </w:t>
      </w:r>
      <w:r>
        <w:rPr>
          <w:rFonts w:ascii="Arial" w:hAnsi="Arial" w:cs="Arial"/>
          <w:bCs/>
          <w:sz w:val="18"/>
          <w:szCs w:val="18"/>
          <w:lang w:val="es-ES_tradnl"/>
        </w:rPr>
        <w:t>es así:</w:t>
      </w:r>
    </w:p>
    <w:p w14:paraId="4FB5E1BF" w14:textId="45D4670F" w:rsidR="00F547F9" w:rsidRPr="00E965CA" w:rsidRDefault="00F547F9" w:rsidP="00E965CA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_tradnl"/>
        </w:rPr>
      </w:pPr>
      <w:r w:rsidRPr="00F547F9">
        <w:rPr>
          <w:rFonts w:ascii="Arial" w:hAnsi="Arial" w:cs="Arial"/>
          <w:bCs/>
          <w:sz w:val="18"/>
          <w:szCs w:val="18"/>
          <w:lang w:val="es-ES_tradnl"/>
        </w:rPr>
        <w:t>[["654321", "Ana", "López"], ["123456", "Pascual", "Perez"]]</w:t>
      </w:r>
    </w:p>
    <w:p w14:paraId="3996AD53" w14:textId="77777777" w:rsidR="009C7714" w:rsidRDefault="009C7714" w:rsidP="009E37AF">
      <w:pPr>
        <w:suppressAutoHyphens/>
        <w:jc w:val="both"/>
        <w:rPr>
          <w:rFonts w:ascii="Arial" w:hAnsi="Arial" w:cs="Arial"/>
          <w:bCs/>
          <w:sz w:val="18"/>
          <w:szCs w:val="18"/>
        </w:rPr>
      </w:pPr>
    </w:p>
    <w:p w14:paraId="2B6086EA" w14:textId="4B475820" w:rsidR="00B63E11" w:rsidRDefault="00B63E11" w:rsidP="00B63E11">
      <w:pPr>
        <w:suppressAutoHyphens/>
        <w:jc w:val="center"/>
        <w:rPr>
          <w:rFonts w:ascii="Arial" w:hAnsi="Arial" w:cs="Arial"/>
          <w:bCs/>
          <w:sz w:val="18"/>
          <w:szCs w:val="18"/>
        </w:rPr>
      </w:pPr>
    </w:p>
    <w:p w14:paraId="1053C7C7" w14:textId="4B188184" w:rsidR="00654FFB" w:rsidRDefault="00B63E11" w:rsidP="00B63E11">
      <w:pPr>
        <w:suppressAutoHyphens/>
        <w:jc w:val="center"/>
        <w:rPr>
          <w:rFonts w:ascii="Arial" w:hAnsi="Arial" w:cs="Arial"/>
          <w:bCs/>
          <w:sz w:val="18"/>
          <w:szCs w:val="18"/>
        </w:rPr>
      </w:pPr>
      <w:r>
        <w:rPr>
          <w:noProof/>
        </w:rPr>
        <w:drawing>
          <wp:inline distT="0" distB="0" distL="0" distR="0" wp14:anchorId="062D8311" wp14:editId="1B09DC0D">
            <wp:extent cx="3657600" cy="1971675"/>
            <wp:effectExtent l="0" t="0" r="0" b="9525"/>
            <wp:docPr id="1753805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059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02F6" w14:textId="77777777" w:rsidR="00B63E11" w:rsidRDefault="00B63E11" w:rsidP="009E37AF">
      <w:pPr>
        <w:suppressAutoHyphens/>
        <w:jc w:val="both"/>
        <w:rPr>
          <w:rFonts w:ascii="Arial" w:hAnsi="Arial" w:cs="Arial"/>
          <w:bCs/>
          <w:sz w:val="18"/>
          <w:szCs w:val="18"/>
        </w:rPr>
      </w:pPr>
    </w:p>
    <w:p w14:paraId="4AFA6D5B" w14:textId="77777777" w:rsidR="00B63E11" w:rsidRPr="00E965CA" w:rsidRDefault="00B63E11" w:rsidP="009E37AF">
      <w:pPr>
        <w:suppressAutoHyphens/>
        <w:jc w:val="both"/>
        <w:rPr>
          <w:rFonts w:ascii="Arial" w:hAnsi="Arial" w:cs="Arial"/>
          <w:bCs/>
          <w:sz w:val="18"/>
          <w:szCs w:val="18"/>
        </w:rPr>
      </w:pPr>
    </w:p>
    <w:p w14:paraId="0491D532" w14:textId="26FB03DD" w:rsidR="00024035" w:rsidRDefault="00F547F9" w:rsidP="00F547F9">
      <w:pPr>
        <w:pStyle w:val="Prrafodelista"/>
        <w:numPr>
          <w:ilvl w:val="0"/>
          <w:numId w:val="26"/>
        </w:numPr>
        <w:tabs>
          <w:tab w:val="left" w:pos="1134"/>
        </w:tabs>
        <w:ind w:left="851" w:firstLine="283"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>Colocar un botón para añadir un usuario. Para ello al pulsar aparecerán 3 recuadros y un botón para introducir los datos.</w:t>
      </w:r>
    </w:p>
    <w:p w14:paraId="5E9C82C3" w14:textId="135143BF" w:rsidR="00B73E89" w:rsidRDefault="00B73E89" w:rsidP="00B73E89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>La solicitud post será a:</w:t>
      </w:r>
    </w:p>
    <w:p w14:paraId="539CF6CC" w14:textId="77777777" w:rsidR="00B73E89" w:rsidRDefault="00B73E89" w:rsidP="00B73E89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"/>
        </w:rPr>
      </w:pPr>
    </w:p>
    <w:p w14:paraId="226079C8" w14:textId="04AC3E46" w:rsidR="00B73E89" w:rsidRDefault="00B73E89" w:rsidP="00B73E89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_tradnl"/>
        </w:rPr>
      </w:pPr>
      <w:r w:rsidRPr="00B73E89">
        <w:rPr>
          <w:rFonts w:ascii="Arial" w:hAnsi="Arial" w:cs="Arial"/>
          <w:bCs/>
          <w:sz w:val="18"/>
          <w:szCs w:val="18"/>
          <w:lang w:val="es-ES_tradnl"/>
        </w:rPr>
        <w:t>http://192.168.</w:t>
      </w:r>
      <w:r>
        <w:rPr>
          <w:rFonts w:ascii="Arial" w:hAnsi="Arial" w:cs="Arial"/>
          <w:bCs/>
          <w:sz w:val="18"/>
          <w:szCs w:val="18"/>
          <w:lang w:val="es-ES_tradnl"/>
        </w:rPr>
        <w:t>50</w:t>
      </w:r>
      <w:r w:rsidRPr="00B73E89">
        <w:rPr>
          <w:rFonts w:ascii="Arial" w:hAnsi="Arial" w:cs="Arial"/>
          <w:bCs/>
          <w:sz w:val="18"/>
          <w:szCs w:val="18"/>
          <w:lang w:val="es-ES_tradnl"/>
        </w:rPr>
        <w:t>.120:8069/socio?data={"dni":"3", "nombre":"Pascual","apellidos":"Garcia"}</w:t>
      </w:r>
    </w:p>
    <w:p w14:paraId="7E04BD53" w14:textId="77777777" w:rsidR="00B73E89" w:rsidRDefault="00B73E89" w:rsidP="00B73E89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"/>
        </w:rPr>
      </w:pPr>
    </w:p>
    <w:p w14:paraId="7C2603C9" w14:textId="7AAE53AA" w:rsidR="00B73E89" w:rsidRDefault="00B73E89" w:rsidP="00B73E89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 xml:space="preserve">Los campos </w:t>
      </w:r>
      <w:r w:rsidR="00654FFB">
        <w:rPr>
          <w:rFonts w:ascii="Arial" w:hAnsi="Arial" w:cs="Arial"/>
          <w:bCs/>
          <w:sz w:val="18"/>
          <w:szCs w:val="18"/>
          <w:lang w:val="es-ES"/>
        </w:rPr>
        <w:t>serán</w:t>
      </w:r>
      <w:r>
        <w:rPr>
          <w:rFonts w:ascii="Arial" w:hAnsi="Arial" w:cs="Arial"/>
          <w:bCs/>
          <w:sz w:val="18"/>
          <w:szCs w:val="18"/>
          <w:lang w:val="es-ES"/>
        </w:rPr>
        <w:t xml:space="preserve"> </w:t>
      </w:r>
      <w:r w:rsidR="00B63E11">
        <w:rPr>
          <w:rFonts w:ascii="Arial" w:hAnsi="Arial" w:cs="Arial"/>
          <w:bCs/>
          <w:sz w:val="18"/>
          <w:szCs w:val="18"/>
          <w:lang w:val="es-ES"/>
        </w:rPr>
        <w:t>dni</w:t>
      </w:r>
      <w:r>
        <w:rPr>
          <w:rFonts w:ascii="Arial" w:hAnsi="Arial" w:cs="Arial"/>
          <w:bCs/>
          <w:sz w:val="18"/>
          <w:szCs w:val="18"/>
          <w:lang w:val="es-ES"/>
        </w:rPr>
        <w:t>, nombre y apellidos</w:t>
      </w:r>
      <w:r w:rsidR="00B63E11">
        <w:rPr>
          <w:rFonts w:ascii="Arial" w:hAnsi="Arial" w:cs="Arial"/>
          <w:bCs/>
          <w:sz w:val="18"/>
          <w:szCs w:val="18"/>
          <w:lang w:val="es-ES"/>
        </w:rPr>
        <w:t>, todos en minúsculas.</w:t>
      </w:r>
    </w:p>
    <w:p w14:paraId="66BA50C0" w14:textId="20DE800D" w:rsidR="00F547F9" w:rsidRDefault="00F547F9" w:rsidP="00F547F9">
      <w:pPr>
        <w:pStyle w:val="Prrafodelista"/>
        <w:numPr>
          <w:ilvl w:val="0"/>
          <w:numId w:val="26"/>
        </w:numPr>
        <w:tabs>
          <w:tab w:val="left" w:pos="1134"/>
        </w:tabs>
        <w:ind w:left="851" w:firstLine="283"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>Los 3 campos tienen que tener valor antes de lanzarlos al servidor</w:t>
      </w:r>
      <w:r w:rsidR="00654FFB">
        <w:rPr>
          <w:rFonts w:ascii="Arial" w:hAnsi="Arial" w:cs="Arial"/>
          <w:bCs/>
          <w:sz w:val="18"/>
          <w:szCs w:val="18"/>
          <w:lang w:val="es-ES"/>
        </w:rPr>
        <w:t>, sino mostrar error con los campos que faltan:</w:t>
      </w:r>
    </w:p>
    <w:p w14:paraId="2ED5C8DB" w14:textId="35A7BB5C" w:rsidR="00654FFB" w:rsidRDefault="00654FFB" w:rsidP="00654FFB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noProof/>
        </w:rPr>
        <w:lastRenderedPageBreak/>
        <w:drawing>
          <wp:inline distT="0" distB="0" distL="0" distR="0" wp14:anchorId="7ECB81C6" wp14:editId="603E8276">
            <wp:extent cx="3295650" cy="1638300"/>
            <wp:effectExtent l="0" t="0" r="0" b="0"/>
            <wp:docPr id="1095134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346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0936" w14:textId="289BEC70" w:rsidR="00F547F9" w:rsidRDefault="00B73E89" w:rsidP="00F547F9">
      <w:pPr>
        <w:pStyle w:val="Prrafodelista"/>
        <w:numPr>
          <w:ilvl w:val="0"/>
          <w:numId w:val="26"/>
        </w:numPr>
        <w:tabs>
          <w:tab w:val="left" w:pos="1134"/>
        </w:tabs>
        <w:ind w:left="851" w:firstLine="283"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>Una vez añadido refrescar la lista y ocultar los recuadros.</w:t>
      </w:r>
    </w:p>
    <w:p w14:paraId="324FE036" w14:textId="77777777" w:rsidR="00B63E11" w:rsidRDefault="00B73E89" w:rsidP="00B63E11">
      <w:pPr>
        <w:pStyle w:val="Prrafodelista"/>
        <w:numPr>
          <w:ilvl w:val="0"/>
          <w:numId w:val="26"/>
        </w:numPr>
        <w:tabs>
          <w:tab w:val="left" w:pos="1134"/>
        </w:tabs>
        <w:ind w:left="851" w:firstLine="283"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>Si el dni ya existe da un error, mostrar un alert indicando que ya existe ese error.</w:t>
      </w:r>
    </w:p>
    <w:p w14:paraId="1F2EED27" w14:textId="2A1C8565" w:rsidR="00B63E11" w:rsidRDefault="00B63E11" w:rsidP="00B63E11">
      <w:pPr>
        <w:pStyle w:val="Prrafodelista"/>
        <w:tabs>
          <w:tab w:val="left" w:pos="1134"/>
        </w:tabs>
        <w:ind w:left="1134"/>
        <w:jc w:val="center"/>
        <w:rPr>
          <w:rFonts w:ascii="Arial" w:hAnsi="Arial" w:cs="Arial"/>
          <w:bCs/>
          <w:sz w:val="18"/>
          <w:szCs w:val="18"/>
          <w:lang w:val="es-ES"/>
        </w:rPr>
      </w:pPr>
      <w:r>
        <w:rPr>
          <w:noProof/>
        </w:rPr>
        <w:drawing>
          <wp:inline distT="0" distB="0" distL="0" distR="0" wp14:anchorId="233631BC" wp14:editId="711EBC0E">
            <wp:extent cx="3209925" cy="1190625"/>
            <wp:effectExtent l="0" t="0" r="9525" b="9525"/>
            <wp:docPr id="809863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634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E5ED" w14:textId="29B12401" w:rsidR="00B73E89" w:rsidRDefault="00B63E11" w:rsidP="00B63E11">
      <w:pPr>
        <w:pStyle w:val="Prrafodelista"/>
        <w:numPr>
          <w:ilvl w:val="0"/>
          <w:numId w:val="26"/>
        </w:numPr>
        <w:tabs>
          <w:tab w:val="left" w:pos="1134"/>
        </w:tabs>
        <w:ind w:left="851" w:firstLine="283"/>
        <w:jc w:val="both"/>
        <w:rPr>
          <w:rFonts w:ascii="Arial" w:hAnsi="Arial" w:cs="Arial"/>
          <w:bCs/>
          <w:sz w:val="18"/>
          <w:szCs w:val="18"/>
          <w:lang w:val="es-ES"/>
        </w:rPr>
      </w:pPr>
      <w:r w:rsidRPr="00B63E11">
        <w:rPr>
          <w:rFonts w:ascii="Arial" w:hAnsi="Arial" w:cs="Arial"/>
          <w:bCs/>
          <w:sz w:val="18"/>
          <w:szCs w:val="18"/>
          <w:lang w:val="es-ES"/>
        </w:rPr>
        <w:t xml:space="preserve">Colocar un botón para </w:t>
      </w:r>
      <w:r>
        <w:rPr>
          <w:rFonts w:ascii="Arial" w:hAnsi="Arial" w:cs="Arial"/>
          <w:bCs/>
          <w:sz w:val="18"/>
          <w:szCs w:val="18"/>
          <w:lang w:val="es-ES"/>
        </w:rPr>
        <w:t>mostrar</w:t>
      </w:r>
      <w:r w:rsidRPr="00B63E11">
        <w:rPr>
          <w:rFonts w:ascii="Arial" w:hAnsi="Arial" w:cs="Arial"/>
          <w:bCs/>
          <w:sz w:val="18"/>
          <w:szCs w:val="18"/>
          <w:lang w:val="es-ES"/>
        </w:rPr>
        <w:t xml:space="preserve"> un usuario.</w:t>
      </w:r>
      <w:r>
        <w:rPr>
          <w:rFonts w:ascii="Arial" w:hAnsi="Arial" w:cs="Arial"/>
          <w:bCs/>
          <w:sz w:val="18"/>
          <w:szCs w:val="18"/>
          <w:lang w:val="es-ES"/>
        </w:rPr>
        <w:t xml:space="preserve"> Al pulsar el botón solicitar un dni, y obtener los datos del socio y mostrarlos en </w:t>
      </w:r>
      <w:r w:rsidR="00C45244">
        <w:rPr>
          <w:rFonts w:ascii="Arial" w:hAnsi="Arial" w:cs="Arial"/>
          <w:bCs/>
          <w:sz w:val="18"/>
          <w:szCs w:val="18"/>
          <w:lang w:val="es-ES"/>
        </w:rPr>
        <w:t>un alert.</w:t>
      </w:r>
    </w:p>
    <w:p w14:paraId="3971A35A" w14:textId="77777777" w:rsidR="00C45244" w:rsidRPr="00C45244" w:rsidRDefault="00C45244" w:rsidP="00C45244">
      <w:pPr>
        <w:tabs>
          <w:tab w:val="left" w:pos="1134"/>
        </w:tabs>
        <w:jc w:val="both"/>
        <w:rPr>
          <w:rFonts w:ascii="Arial" w:hAnsi="Arial" w:cs="Arial"/>
          <w:bCs/>
          <w:sz w:val="18"/>
          <w:szCs w:val="18"/>
          <w:lang w:val="es-ES"/>
        </w:rPr>
      </w:pPr>
    </w:p>
    <w:p w14:paraId="15EDE631" w14:textId="195C8778" w:rsidR="009F4358" w:rsidRDefault="00C45244" w:rsidP="00654FFB">
      <w:pPr>
        <w:suppressAutoHyphens/>
        <w:jc w:val="center"/>
        <w:rPr>
          <w:rFonts w:ascii="Arial" w:hAnsi="Arial" w:cs="Arial"/>
          <w:bCs/>
          <w:sz w:val="18"/>
          <w:szCs w:val="18"/>
          <w:lang w:val="es-ES"/>
        </w:rPr>
      </w:pPr>
      <w:r>
        <w:rPr>
          <w:noProof/>
        </w:rPr>
        <w:drawing>
          <wp:inline distT="0" distB="0" distL="0" distR="0" wp14:anchorId="0DC5CCBB" wp14:editId="784BD601">
            <wp:extent cx="3257550" cy="1733550"/>
            <wp:effectExtent l="0" t="0" r="0" b="0"/>
            <wp:docPr id="898324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240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6621" w14:textId="77777777" w:rsidR="00E965CA" w:rsidRPr="00C45244" w:rsidRDefault="00E965CA" w:rsidP="003B78B6">
      <w:pPr>
        <w:suppressAutoHyphens/>
        <w:jc w:val="both"/>
        <w:rPr>
          <w:rFonts w:ascii="Arial" w:hAnsi="Arial" w:cs="Arial"/>
          <w:bCs/>
          <w:sz w:val="18"/>
          <w:szCs w:val="18"/>
          <w:u w:val="single"/>
          <w:lang w:val="es-ES"/>
        </w:rPr>
      </w:pPr>
    </w:p>
    <w:p w14:paraId="336AA5FD" w14:textId="77777777" w:rsidR="00B73E89" w:rsidRPr="00017BD7" w:rsidRDefault="00B73E89" w:rsidP="00B73E89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017BD7">
        <w:rPr>
          <w:rFonts w:ascii="Arial" w:hAnsi="Arial" w:cs="Arial"/>
          <w:b/>
          <w:sz w:val="18"/>
          <w:szCs w:val="18"/>
          <w:lang w:val="es-ES"/>
        </w:rPr>
        <w:t>Valoración:</w:t>
      </w:r>
    </w:p>
    <w:p w14:paraId="1D6E9EF3" w14:textId="5A1A7FEF" w:rsidR="00B73E89" w:rsidRDefault="00B73E89" w:rsidP="00B73E89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017BD7">
        <w:rPr>
          <w:rFonts w:ascii="Arial" w:hAnsi="Arial" w:cs="Arial"/>
          <w:b/>
          <w:sz w:val="18"/>
          <w:szCs w:val="18"/>
          <w:lang w:val="es-ES"/>
        </w:rPr>
        <w:t xml:space="preserve">(0,5) Lee </w:t>
      </w:r>
      <w:r>
        <w:rPr>
          <w:rFonts w:ascii="Arial" w:hAnsi="Arial" w:cs="Arial"/>
          <w:b/>
          <w:sz w:val="18"/>
          <w:szCs w:val="18"/>
          <w:lang w:val="es-ES"/>
        </w:rPr>
        <w:t>el json y los muestra</w:t>
      </w:r>
      <w:r w:rsidRPr="00017BD7">
        <w:rPr>
          <w:rFonts w:ascii="Arial" w:hAnsi="Arial" w:cs="Arial"/>
          <w:b/>
          <w:sz w:val="18"/>
          <w:szCs w:val="18"/>
          <w:lang w:val="es-ES"/>
        </w:rPr>
        <w:t>.</w:t>
      </w:r>
    </w:p>
    <w:p w14:paraId="47E53ECC" w14:textId="7019B854" w:rsidR="00B73E89" w:rsidRDefault="00B73E89" w:rsidP="00B73E89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>
        <w:rPr>
          <w:rFonts w:ascii="Arial" w:hAnsi="Arial" w:cs="Arial"/>
          <w:b/>
          <w:sz w:val="18"/>
          <w:szCs w:val="18"/>
          <w:lang w:val="es-ES"/>
        </w:rPr>
        <w:t xml:space="preserve">(0,5) </w:t>
      </w:r>
      <w:r w:rsidR="00654FFB">
        <w:rPr>
          <w:rFonts w:ascii="Arial" w:hAnsi="Arial" w:cs="Arial"/>
          <w:b/>
          <w:sz w:val="18"/>
          <w:szCs w:val="18"/>
          <w:lang w:val="es-ES"/>
        </w:rPr>
        <w:t>Muestra y oculta los recuadros para introducir nuevos socios.</w:t>
      </w:r>
      <w:r>
        <w:rPr>
          <w:rFonts w:ascii="Arial" w:hAnsi="Arial" w:cs="Arial"/>
          <w:b/>
          <w:sz w:val="18"/>
          <w:szCs w:val="18"/>
          <w:lang w:val="es-ES"/>
        </w:rPr>
        <w:t xml:space="preserve"> </w:t>
      </w:r>
    </w:p>
    <w:p w14:paraId="7E5E69B8" w14:textId="1E47E5B5" w:rsidR="00B73E89" w:rsidRDefault="00654FFB" w:rsidP="00B73E89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>
        <w:rPr>
          <w:rFonts w:ascii="Arial" w:hAnsi="Arial" w:cs="Arial"/>
          <w:b/>
          <w:sz w:val="18"/>
          <w:szCs w:val="18"/>
          <w:lang w:val="es-ES"/>
        </w:rPr>
        <w:t>(0,25) Comprueba que los 3 campos son distintos al vacío.</w:t>
      </w:r>
    </w:p>
    <w:p w14:paraId="7E7A0016" w14:textId="3B9F475D" w:rsidR="00654FFB" w:rsidRDefault="00654FFB" w:rsidP="00B73E89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>
        <w:rPr>
          <w:rFonts w:ascii="Arial" w:hAnsi="Arial" w:cs="Arial"/>
          <w:b/>
          <w:sz w:val="18"/>
          <w:szCs w:val="18"/>
          <w:lang w:val="es-ES"/>
        </w:rPr>
        <w:t>(0,75) Si uno o varios están vacíos alertar del error, decir cuales faltan.</w:t>
      </w:r>
    </w:p>
    <w:p w14:paraId="465C7CE4" w14:textId="3C5D2B0D" w:rsidR="00654FFB" w:rsidRDefault="00654FFB" w:rsidP="00B73E89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>
        <w:rPr>
          <w:rFonts w:ascii="Arial" w:hAnsi="Arial" w:cs="Arial"/>
          <w:b/>
          <w:sz w:val="18"/>
          <w:szCs w:val="18"/>
          <w:lang w:val="es-ES"/>
        </w:rPr>
        <w:t>(0,5) Introduce los datos en el servidor.</w:t>
      </w:r>
    </w:p>
    <w:p w14:paraId="624920A9" w14:textId="21EA0FF8" w:rsidR="00654FFB" w:rsidRDefault="00654FFB" w:rsidP="00B73E89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>
        <w:rPr>
          <w:rFonts w:ascii="Arial" w:hAnsi="Arial" w:cs="Arial"/>
          <w:b/>
          <w:sz w:val="18"/>
          <w:szCs w:val="18"/>
          <w:lang w:val="es-ES"/>
        </w:rPr>
        <w:t>(0,75) En caso de error mostrar, asumiremos que el dni esta repetido, mostrar un error por pantalla.</w:t>
      </w:r>
    </w:p>
    <w:p w14:paraId="4E26F02F" w14:textId="6E3196C4" w:rsidR="00654FFB" w:rsidRDefault="00654FFB" w:rsidP="00B73E89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>
        <w:rPr>
          <w:rFonts w:ascii="Arial" w:hAnsi="Arial" w:cs="Arial"/>
          <w:b/>
          <w:sz w:val="18"/>
          <w:szCs w:val="18"/>
          <w:lang w:val="es-ES"/>
        </w:rPr>
        <w:t>(0,25) Colocar tu nombre por defecto en input.</w:t>
      </w:r>
    </w:p>
    <w:p w14:paraId="4A7EFC2F" w14:textId="65C083B2" w:rsidR="00654FFB" w:rsidRDefault="00C45244" w:rsidP="00B73E89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>
        <w:rPr>
          <w:rFonts w:ascii="Arial" w:hAnsi="Arial" w:cs="Arial"/>
          <w:b/>
          <w:sz w:val="18"/>
          <w:szCs w:val="18"/>
          <w:lang w:val="es-ES"/>
        </w:rPr>
        <w:t>(0,5) Solicitar y mostrar los datos del socio buscado.</w:t>
      </w:r>
    </w:p>
    <w:p w14:paraId="69AC988F" w14:textId="77777777" w:rsidR="00024035" w:rsidRDefault="00024035" w:rsidP="003B78B6">
      <w:pPr>
        <w:suppressAutoHyphens/>
        <w:jc w:val="both"/>
        <w:rPr>
          <w:rFonts w:ascii="Arial" w:hAnsi="Arial" w:cs="Arial"/>
          <w:b/>
          <w:sz w:val="18"/>
          <w:szCs w:val="18"/>
          <w:lang w:val="es-ES"/>
        </w:rPr>
      </w:pPr>
    </w:p>
    <w:sectPr w:rsidR="00024035" w:rsidSect="004D287C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6CC72" w14:textId="77777777" w:rsidR="00EB76F0" w:rsidRDefault="00EB76F0">
      <w:r>
        <w:separator/>
      </w:r>
    </w:p>
  </w:endnote>
  <w:endnote w:type="continuationSeparator" w:id="0">
    <w:p w14:paraId="062F2DCA" w14:textId="77777777" w:rsidR="00EB76F0" w:rsidRDefault="00EB7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F49A3" w14:textId="77777777" w:rsidR="00FD51CA" w:rsidRDefault="00FD51C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F17C0" w14:textId="14DB68AF" w:rsidR="002822BF" w:rsidRPr="002822BF" w:rsidRDefault="002822BF" w:rsidP="002822BF">
    <w:pPr>
      <w:pStyle w:val="Piedepgina"/>
      <w:jc w:val="center"/>
      <w:rPr>
        <w:sz w:val="16"/>
        <w:szCs w:val="16"/>
      </w:rPr>
    </w:pPr>
    <w:r w:rsidRPr="002822BF">
      <w:rPr>
        <w:sz w:val="16"/>
        <w:szCs w:val="16"/>
      </w:rPr>
      <w:t xml:space="preserve">Página </w:t>
    </w:r>
    <w:r w:rsidR="003F3582" w:rsidRPr="002822BF">
      <w:rPr>
        <w:sz w:val="16"/>
        <w:szCs w:val="16"/>
      </w:rPr>
      <w:fldChar w:fldCharType="begin"/>
    </w:r>
    <w:r w:rsidRPr="002822BF">
      <w:rPr>
        <w:sz w:val="16"/>
        <w:szCs w:val="16"/>
      </w:rPr>
      <w:instrText xml:space="preserve"> PAGE </w:instrText>
    </w:r>
    <w:r w:rsidR="003F3582" w:rsidRPr="002822BF">
      <w:rPr>
        <w:sz w:val="16"/>
        <w:szCs w:val="16"/>
      </w:rPr>
      <w:fldChar w:fldCharType="separate"/>
    </w:r>
    <w:r w:rsidR="003B092C">
      <w:rPr>
        <w:noProof/>
        <w:sz w:val="16"/>
        <w:szCs w:val="16"/>
      </w:rPr>
      <w:t>2</w:t>
    </w:r>
    <w:r w:rsidR="003F3582" w:rsidRPr="002822BF">
      <w:rPr>
        <w:sz w:val="16"/>
        <w:szCs w:val="16"/>
      </w:rPr>
      <w:fldChar w:fldCharType="end"/>
    </w:r>
    <w:r w:rsidRPr="002822BF">
      <w:rPr>
        <w:sz w:val="16"/>
        <w:szCs w:val="16"/>
      </w:rPr>
      <w:t xml:space="preserve"> de </w:t>
    </w:r>
    <w:r w:rsidR="003F3582" w:rsidRPr="002822BF">
      <w:rPr>
        <w:sz w:val="16"/>
        <w:szCs w:val="16"/>
      </w:rPr>
      <w:fldChar w:fldCharType="begin"/>
    </w:r>
    <w:r w:rsidRPr="002822BF">
      <w:rPr>
        <w:sz w:val="16"/>
        <w:szCs w:val="16"/>
      </w:rPr>
      <w:instrText xml:space="preserve"> NUMPAGES </w:instrText>
    </w:r>
    <w:r w:rsidR="003F3582" w:rsidRPr="002822BF">
      <w:rPr>
        <w:sz w:val="16"/>
        <w:szCs w:val="16"/>
      </w:rPr>
      <w:fldChar w:fldCharType="separate"/>
    </w:r>
    <w:r w:rsidR="003B092C">
      <w:rPr>
        <w:noProof/>
        <w:sz w:val="16"/>
        <w:szCs w:val="16"/>
      </w:rPr>
      <w:t>2</w:t>
    </w:r>
    <w:r w:rsidR="003F3582" w:rsidRPr="002822BF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28496" w14:textId="191B721F" w:rsidR="002822BF" w:rsidRPr="002822BF" w:rsidRDefault="002822BF" w:rsidP="002822BF">
    <w:pPr>
      <w:pStyle w:val="Piedepgina"/>
      <w:jc w:val="center"/>
      <w:rPr>
        <w:sz w:val="16"/>
        <w:szCs w:val="16"/>
      </w:rPr>
    </w:pPr>
    <w:r w:rsidRPr="002822BF">
      <w:rPr>
        <w:sz w:val="16"/>
        <w:szCs w:val="16"/>
      </w:rPr>
      <w:t xml:space="preserve">Página </w:t>
    </w:r>
    <w:r w:rsidR="003F3582" w:rsidRPr="002822BF">
      <w:rPr>
        <w:sz w:val="16"/>
        <w:szCs w:val="16"/>
      </w:rPr>
      <w:fldChar w:fldCharType="begin"/>
    </w:r>
    <w:r w:rsidRPr="002822BF">
      <w:rPr>
        <w:sz w:val="16"/>
        <w:szCs w:val="16"/>
      </w:rPr>
      <w:instrText xml:space="preserve"> PAGE </w:instrText>
    </w:r>
    <w:r w:rsidR="003F3582" w:rsidRPr="002822BF">
      <w:rPr>
        <w:sz w:val="16"/>
        <w:szCs w:val="16"/>
      </w:rPr>
      <w:fldChar w:fldCharType="separate"/>
    </w:r>
    <w:r w:rsidR="003B092C">
      <w:rPr>
        <w:noProof/>
        <w:sz w:val="16"/>
        <w:szCs w:val="16"/>
      </w:rPr>
      <w:t>1</w:t>
    </w:r>
    <w:r w:rsidR="003F3582" w:rsidRPr="002822BF">
      <w:rPr>
        <w:sz w:val="16"/>
        <w:szCs w:val="16"/>
      </w:rPr>
      <w:fldChar w:fldCharType="end"/>
    </w:r>
    <w:r w:rsidRPr="002822BF">
      <w:rPr>
        <w:sz w:val="16"/>
        <w:szCs w:val="16"/>
      </w:rPr>
      <w:t xml:space="preserve"> de </w:t>
    </w:r>
    <w:r w:rsidR="003F3582" w:rsidRPr="002822BF">
      <w:rPr>
        <w:sz w:val="16"/>
        <w:szCs w:val="16"/>
      </w:rPr>
      <w:fldChar w:fldCharType="begin"/>
    </w:r>
    <w:r w:rsidRPr="002822BF">
      <w:rPr>
        <w:sz w:val="16"/>
        <w:szCs w:val="16"/>
      </w:rPr>
      <w:instrText xml:space="preserve"> NUMPAGES </w:instrText>
    </w:r>
    <w:r w:rsidR="003F3582" w:rsidRPr="002822BF">
      <w:rPr>
        <w:sz w:val="16"/>
        <w:szCs w:val="16"/>
      </w:rPr>
      <w:fldChar w:fldCharType="separate"/>
    </w:r>
    <w:r w:rsidR="003B092C">
      <w:rPr>
        <w:noProof/>
        <w:sz w:val="16"/>
        <w:szCs w:val="16"/>
      </w:rPr>
      <w:t>2</w:t>
    </w:r>
    <w:r w:rsidR="003F3582" w:rsidRPr="002822BF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58509" w14:textId="77777777" w:rsidR="00EB76F0" w:rsidRDefault="00EB76F0">
      <w:r>
        <w:separator/>
      </w:r>
    </w:p>
  </w:footnote>
  <w:footnote w:type="continuationSeparator" w:id="0">
    <w:p w14:paraId="4AD4F8D2" w14:textId="77777777" w:rsidR="00EB76F0" w:rsidRDefault="00EB76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473A6" w14:textId="77777777" w:rsidR="00FD51CA" w:rsidRDefault="00FD51C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A0" w:firstRow="1" w:lastRow="0" w:firstColumn="1" w:lastColumn="0" w:noHBand="0" w:noVBand="0"/>
    </w:tblPr>
    <w:tblGrid>
      <w:gridCol w:w="2273"/>
      <w:gridCol w:w="5812"/>
      <w:gridCol w:w="1662"/>
    </w:tblGrid>
    <w:tr w:rsidR="006F1E7B" w:rsidRPr="00C66752" w14:paraId="2AAF65C2" w14:textId="77777777" w:rsidTr="00740B53">
      <w:trPr>
        <w:trHeight w:val="411"/>
      </w:trPr>
      <w:tc>
        <w:tcPr>
          <w:tcW w:w="2273" w:type="dxa"/>
          <w:vMerge w:val="restart"/>
          <w:vAlign w:val="center"/>
        </w:tcPr>
        <w:p w14:paraId="1B536850" w14:textId="77777777" w:rsidR="006F1E7B" w:rsidRPr="00C66752" w:rsidRDefault="00C056A7" w:rsidP="00C056A7">
          <w:pPr>
            <w:jc w:val="center"/>
          </w:pPr>
          <w:r w:rsidRPr="00C056A7">
            <w:rPr>
              <w:b/>
              <w:sz w:val="28"/>
              <w:szCs w:val="28"/>
            </w:rPr>
            <w:t>IES Segundo de Chomón</w:t>
          </w:r>
        </w:p>
      </w:tc>
      <w:tc>
        <w:tcPr>
          <w:tcW w:w="5812" w:type="dxa"/>
          <w:vAlign w:val="center"/>
        </w:tcPr>
        <w:p w14:paraId="69D59396" w14:textId="64D0C383" w:rsidR="006F1E7B" w:rsidRPr="00740B53" w:rsidRDefault="00226713" w:rsidP="00C056A7">
          <w:pPr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Desarrollo Web entorno </w:t>
          </w:r>
          <w:r w:rsidR="00FD51CA">
            <w:rPr>
              <w:b/>
              <w:sz w:val="24"/>
              <w:szCs w:val="24"/>
            </w:rPr>
            <w:t>cliente</w:t>
          </w:r>
          <w:r>
            <w:rPr>
              <w:b/>
              <w:sz w:val="24"/>
              <w:szCs w:val="24"/>
            </w:rPr>
            <w:t>.</w:t>
          </w:r>
        </w:p>
      </w:tc>
      <w:tc>
        <w:tcPr>
          <w:tcW w:w="1662" w:type="dxa"/>
          <w:vMerge w:val="restart"/>
          <w:vAlign w:val="center"/>
        </w:tcPr>
        <w:p w14:paraId="418BC91E" w14:textId="77777777" w:rsidR="006F1E7B" w:rsidRPr="00C66752" w:rsidRDefault="0087664D" w:rsidP="003D3EDE">
          <w:pPr>
            <w:jc w:val="center"/>
          </w:pPr>
          <w:r>
            <w:rPr>
              <w:noProof/>
              <w:lang w:val="es-ES"/>
            </w:rPr>
            <w:drawing>
              <wp:inline distT="0" distB="0" distL="0" distR="0" wp14:anchorId="362B35B8" wp14:editId="32B8B015">
                <wp:extent cx="1219200" cy="504825"/>
                <wp:effectExtent l="19050" t="0" r="0" b="0"/>
                <wp:docPr id="6" name="Imagen 6" descr="IFC%20Inform%20tica%20y%20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IFC%20Inform%20tica%20y%20C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F1E7B" w:rsidRPr="00C66752" w14:paraId="20C07FF8" w14:textId="77777777" w:rsidTr="00740B53">
      <w:trPr>
        <w:trHeight w:val="416"/>
      </w:trPr>
      <w:tc>
        <w:tcPr>
          <w:tcW w:w="2273" w:type="dxa"/>
          <w:vMerge/>
        </w:tcPr>
        <w:p w14:paraId="25DF7F7F" w14:textId="77777777" w:rsidR="006F1E7B" w:rsidRPr="00C66752" w:rsidRDefault="006F1E7B" w:rsidP="003D3EDE">
          <w:pPr>
            <w:rPr>
              <w:noProof/>
            </w:rPr>
          </w:pPr>
        </w:p>
      </w:tc>
      <w:tc>
        <w:tcPr>
          <w:tcW w:w="5812" w:type="dxa"/>
        </w:tcPr>
        <w:p w14:paraId="2C823DFD" w14:textId="2B4628AD" w:rsidR="006F1E7B" w:rsidRPr="00C66752" w:rsidRDefault="00226713" w:rsidP="005C5408">
          <w:pPr>
            <w:jc w:val="center"/>
            <w:rPr>
              <w:b/>
            </w:rPr>
          </w:pPr>
          <w:r>
            <w:rPr>
              <w:b/>
              <w:sz w:val="24"/>
              <w:szCs w:val="24"/>
            </w:rPr>
            <w:t>Temas: 1 al 7.</w:t>
          </w:r>
        </w:p>
      </w:tc>
      <w:tc>
        <w:tcPr>
          <w:tcW w:w="1662" w:type="dxa"/>
          <w:vMerge/>
        </w:tcPr>
        <w:p w14:paraId="1B90E57C" w14:textId="77777777" w:rsidR="006F1E7B" w:rsidRPr="00C66752" w:rsidRDefault="006F1E7B" w:rsidP="003D3EDE">
          <w:pPr>
            <w:rPr>
              <w:noProof/>
            </w:rPr>
          </w:pPr>
        </w:p>
      </w:tc>
    </w:tr>
    <w:tr w:rsidR="002822BF" w:rsidRPr="00C66752" w14:paraId="7B4D77AE" w14:textId="77777777" w:rsidTr="002822BF">
      <w:trPr>
        <w:trHeight w:val="223"/>
      </w:trPr>
      <w:tc>
        <w:tcPr>
          <w:tcW w:w="9747" w:type="dxa"/>
          <w:gridSpan w:val="3"/>
        </w:tcPr>
        <w:p w14:paraId="13FA103C" w14:textId="77777777" w:rsidR="002822BF" w:rsidRPr="002822BF" w:rsidRDefault="002822BF" w:rsidP="003D3EDE">
          <w:pPr>
            <w:rPr>
              <w:noProof/>
              <w:sz w:val="24"/>
              <w:szCs w:val="24"/>
            </w:rPr>
          </w:pPr>
          <w:r w:rsidRPr="002822BF">
            <w:rPr>
              <w:noProof/>
              <w:sz w:val="24"/>
              <w:szCs w:val="24"/>
            </w:rPr>
            <w:t xml:space="preserve">NOMBRE: </w:t>
          </w:r>
        </w:p>
      </w:tc>
    </w:tr>
  </w:tbl>
  <w:p w14:paraId="65F53CA7" w14:textId="77777777" w:rsidR="006F1E7B" w:rsidRDefault="006F1E7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2" w:type="dxa"/>
      <w:tblInd w:w="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A0" w:firstRow="1" w:lastRow="0" w:firstColumn="1" w:lastColumn="0" w:noHBand="0" w:noVBand="0"/>
    </w:tblPr>
    <w:tblGrid>
      <w:gridCol w:w="2268"/>
      <w:gridCol w:w="1418"/>
      <w:gridCol w:w="3827"/>
      <w:gridCol w:w="2229"/>
    </w:tblGrid>
    <w:tr w:rsidR="004D287C" w:rsidRPr="00C66752" w14:paraId="15350BD7" w14:textId="77777777" w:rsidTr="008D1091">
      <w:trPr>
        <w:trHeight w:val="411"/>
      </w:trPr>
      <w:tc>
        <w:tcPr>
          <w:tcW w:w="2268" w:type="dxa"/>
          <w:vMerge w:val="restart"/>
          <w:vAlign w:val="center"/>
        </w:tcPr>
        <w:p w14:paraId="66173743" w14:textId="77777777" w:rsidR="004D287C" w:rsidRPr="00C056A7" w:rsidRDefault="00B112CC" w:rsidP="008D1091">
          <w:pPr>
            <w:jc w:val="center"/>
            <w:rPr>
              <w:b/>
              <w:sz w:val="28"/>
              <w:szCs w:val="28"/>
            </w:rPr>
          </w:pPr>
          <w:r w:rsidRPr="00C056A7">
            <w:rPr>
              <w:b/>
              <w:sz w:val="28"/>
              <w:szCs w:val="28"/>
            </w:rPr>
            <w:t>IES Segundo de Chomón</w:t>
          </w:r>
        </w:p>
      </w:tc>
      <w:tc>
        <w:tcPr>
          <w:tcW w:w="5245" w:type="dxa"/>
          <w:gridSpan w:val="2"/>
          <w:vAlign w:val="center"/>
        </w:tcPr>
        <w:p w14:paraId="23B002EC" w14:textId="026EF6DB" w:rsidR="004D287C" w:rsidRPr="00740B53" w:rsidRDefault="00226713" w:rsidP="00293037">
          <w:pPr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Desarrollo Web entorno </w:t>
          </w:r>
          <w:r w:rsidR="00691707">
            <w:rPr>
              <w:b/>
              <w:sz w:val="24"/>
              <w:szCs w:val="24"/>
            </w:rPr>
            <w:t>cliente</w:t>
          </w:r>
          <w:r>
            <w:rPr>
              <w:b/>
              <w:sz w:val="24"/>
              <w:szCs w:val="24"/>
            </w:rPr>
            <w:t>.</w:t>
          </w:r>
        </w:p>
      </w:tc>
      <w:tc>
        <w:tcPr>
          <w:tcW w:w="2229" w:type="dxa"/>
          <w:vMerge w:val="restart"/>
          <w:vAlign w:val="center"/>
        </w:tcPr>
        <w:p w14:paraId="326CDBB2" w14:textId="77777777" w:rsidR="004D287C" w:rsidRPr="00C66752" w:rsidRDefault="0087664D" w:rsidP="003D3EDE">
          <w:pPr>
            <w:jc w:val="center"/>
          </w:pPr>
          <w:r>
            <w:rPr>
              <w:noProof/>
              <w:lang w:val="es-ES"/>
            </w:rPr>
            <w:drawing>
              <wp:inline distT="0" distB="0" distL="0" distR="0" wp14:anchorId="7247E01B" wp14:editId="4A6D5AC7">
                <wp:extent cx="1352550" cy="561975"/>
                <wp:effectExtent l="19050" t="0" r="0" b="0"/>
                <wp:docPr id="2" name="Imagen 2" descr="IFC%20Inform%20tica%20y%20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IFC%20Inform%20tica%20y%20C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550" cy="561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D287C" w:rsidRPr="00C66752" w14:paraId="5E71E27F" w14:textId="77777777" w:rsidTr="008D1091">
      <w:trPr>
        <w:trHeight w:val="416"/>
      </w:trPr>
      <w:tc>
        <w:tcPr>
          <w:tcW w:w="2268" w:type="dxa"/>
          <w:vMerge/>
        </w:tcPr>
        <w:p w14:paraId="2F13F838" w14:textId="77777777" w:rsidR="004D287C" w:rsidRPr="00C66752" w:rsidRDefault="004D287C" w:rsidP="003D3EDE">
          <w:pPr>
            <w:rPr>
              <w:noProof/>
            </w:rPr>
          </w:pPr>
        </w:p>
      </w:tc>
      <w:tc>
        <w:tcPr>
          <w:tcW w:w="5245" w:type="dxa"/>
          <w:gridSpan w:val="2"/>
        </w:tcPr>
        <w:p w14:paraId="54E204F6" w14:textId="594F12BF" w:rsidR="005C5408" w:rsidRPr="00C66752" w:rsidRDefault="00735B8A" w:rsidP="00226713">
          <w:pPr>
            <w:jc w:val="center"/>
            <w:rPr>
              <w:b/>
            </w:rPr>
          </w:pPr>
          <w:r>
            <w:rPr>
              <w:b/>
              <w:sz w:val="24"/>
              <w:szCs w:val="24"/>
            </w:rPr>
            <w:t xml:space="preserve">Temas: 1 al </w:t>
          </w:r>
          <w:r w:rsidR="00226713">
            <w:rPr>
              <w:b/>
              <w:sz w:val="24"/>
              <w:szCs w:val="24"/>
            </w:rPr>
            <w:t>7</w:t>
          </w:r>
          <w:r w:rsidR="005C5408">
            <w:rPr>
              <w:b/>
              <w:sz w:val="24"/>
              <w:szCs w:val="24"/>
            </w:rPr>
            <w:t>.</w:t>
          </w:r>
        </w:p>
      </w:tc>
      <w:tc>
        <w:tcPr>
          <w:tcW w:w="2229" w:type="dxa"/>
          <w:vMerge/>
        </w:tcPr>
        <w:p w14:paraId="7DE53D69" w14:textId="77777777" w:rsidR="004D287C" w:rsidRPr="00C66752" w:rsidRDefault="004D287C" w:rsidP="003D3EDE">
          <w:pPr>
            <w:rPr>
              <w:noProof/>
            </w:rPr>
          </w:pPr>
        </w:p>
      </w:tc>
    </w:tr>
    <w:tr w:rsidR="004D287C" w:rsidRPr="00C66752" w14:paraId="4EE1C086" w14:textId="77777777" w:rsidTr="008D1091">
      <w:tc>
        <w:tcPr>
          <w:tcW w:w="7513" w:type="dxa"/>
          <w:gridSpan w:val="3"/>
        </w:tcPr>
        <w:p w14:paraId="520B1DFE" w14:textId="77777777" w:rsidR="004D287C" w:rsidRPr="00C66752" w:rsidRDefault="004D287C" w:rsidP="003D3EDE">
          <w:pPr>
            <w:rPr>
              <w:b/>
              <w:sz w:val="28"/>
              <w:szCs w:val="28"/>
            </w:rPr>
          </w:pPr>
          <w:r w:rsidRPr="00C66752">
            <w:rPr>
              <w:b/>
              <w:sz w:val="28"/>
              <w:szCs w:val="28"/>
            </w:rPr>
            <w:t>NOMBRE:</w:t>
          </w:r>
        </w:p>
      </w:tc>
      <w:tc>
        <w:tcPr>
          <w:tcW w:w="2229" w:type="dxa"/>
          <w:vMerge w:val="restart"/>
        </w:tcPr>
        <w:p w14:paraId="0F8A7CC8" w14:textId="77777777" w:rsidR="004D287C" w:rsidRPr="00C66752" w:rsidRDefault="004D287C" w:rsidP="003D3EDE">
          <w:pPr>
            <w:rPr>
              <w:b/>
              <w:sz w:val="28"/>
              <w:szCs w:val="28"/>
            </w:rPr>
          </w:pPr>
          <w:r w:rsidRPr="00C66752">
            <w:rPr>
              <w:b/>
            </w:rPr>
            <w:t>NOTA</w:t>
          </w:r>
        </w:p>
      </w:tc>
    </w:tr>
    <w:tr w:rsidR="004D287C" w:rsidRPr="00C66752" w14:paraId="034F89CA" w14:textId="77777777" w:rsidTr="008D1091">
      <w:tc>
        <w:tcPr>
          <w:tcW w:w="3686" w:type="dxa"/>
          <w:gridSpan w:val="2"/>
        </w:tcPr>
        <w:p w14:paraId="45A3B38A" w14:textId="17F735A0" w:rsidR="004D287C" w:rsidRPr="00740B53" w:rsidRDefault="004D287C" w:rsidP="0093505B">
          <w:pPr>
            <w:rPr>
              <w:b/>
              <w:sz w:val="22"/>
              <w:szCs w:val="22"/>
            </w:rPr>
          </w:pPr>
          <w:r w:rsidRPr="00740B53">
            <w:rPr>
              <w:b/>
              <w:sz w:val="22"/>
              <w:szCs w:val="22"/>
            </w:rPr>
            <w:t>FECHA :</w:t>
          </w:r>
          <w:r w:rsidR="000F2FDB">
            <w:rPr>
              <w:b/>
              <w:sz w:val="22"/>
              <w:szCs w:val="22"/>
            </w:rPr>
            <w:t>28</w:t>
          </w:r>
          <w:r w:rsidR="00BD1407">
            <w:rPr>
              <w:b/>
              <w:sz w:val="22"/>
              <w:szCs w:val="22"/>
            </w:rPr>
            <w:t>/</w:t>
          </w:r>
          <w:r w:rsidR="000F2FDB">
            <w:rPr>
              <w:b/>
              <w:sz w:val="22"/>
              <w:szCs w:val="22"/>
            </w:rPr>
            <w:t>11</w:t>
          </w:r>
          <w:r w:rsidR="00024035">
            <w:rPr>
              <w:b/>
              <w:sz w:val="22"/>
              <w:szCs w:val="22"/>
            </w:rPr>
            <w:t>/202</w:t>
          </w:r>
          <w:r w:rsidR="006343D3">
            <w:rPr>
              <w:b/>
              <w:sz w:val="22"/>
              <w:szCs w:val="22"/>
            </w:rPr>
            <w:t>5</w:t>
          </w:r>
        </w:p>
      </w:tc>
      <w:tc>
        <w:tcPr>
          <w:tcW w:w="3827" w:type="dxa"/>
        </w:tcPr>
        <w:p w14:paraId="342B8D53" w14:textId="77777777" w:rsidR="004D287C" w:rsidRPr="00740B53" w:rsidRDefault="004D287C" w:rsidP="003B78B6">
          <w:pPr>
            <w:rPr>
              <w:b/>
              <w:sz w:val="22"/>
              <w:szCs w:val="22"/>
            </w:rPr>
          </w:pPr>
          <w:r w:rsidRPr="00740B53">
            <w:rPr>
              <w:b/>
              <w:sz w:val="22"/>
              <w:szCs w:val="22"/>
            </w:rPr>
            <w:t>CURSO:</w:t>
          </w:r>
          <w:r w:rsidR="0093505B">
            <w:rPr>
              <w:b/>
              <w:sz w:val="22"/>
              <w:szCs w:val="22"/>
            </w:rPr>
            <w:t xml:space="preserve"> </w:t>
          </w:r>
          <w:r w:rsidR="003B78B6">
            <w:rPr>
              <w:b/>
              <w:sz w:val="22"/>
              <w:szCs w:val="22"/>
            </w:rPr>
            <w:t>Segundo</w:t>
          </w:r>
          <w:r w:rsidR="00F9061B">
            <w:rPr>
              <w:b/>
              <w:sz w:val="22"/>
              <w:szCs w:val="22"/>
            </w:rPr>
            <w:t xml:space="preserve"> DAM</w:t>
          </w:r>
        </w:p>
      </w:tc>
      <w:tc>
        <w:tcPr>
          <w:tcW w:w="2229" w:type="dxa"/>
          <w:vMerge/>
        </w:tcPr>
        <w:p w14:paraId="05D97AFA" w14:textId="77777777" w:rsidR="004D287C" w:rsidRPr="00C66752" w:rsidRDefault="004D287C" w:rsidP="003D3EDE">
          <w:pPr>
            <w:rPr>
              <w:b/>
            </w:rPr>
          </w:pPr>
        </w:p>
      </w:tc>
    </w:tr>
  </w:tbl>
  <w:p w14:paraId="1D65AA01" w14:textId="77777777" w:rsidR="002D672A" w:rsidRDefault="002D672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b/>
      </w:rPr>
    </w:lvl>
  </w:abstractNum>
  <w:abstractNum w:abstractNumId="1" w15:restartNumberingAfterBreak="0">
    <w:nsid w:val="00000003"/>
    <w:multiLevelType w:val="singleLevel"/>
    <w:tmpl w:val="00000003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/>
      </w:rPr>
    </w:lvl>
  </w:abstractNum>
  <w:abstractNum w:abstractNumId="2" w15:restartNumberingAfterBreak="0">
    <w:nsid w:val="00000004"/>
    <w:multiLevelType w:val="singleLevel"/>
    <w:tmpl w:val="00000004"/>
    <w:name w:val="WW8Num6"/>
    <w:lvl w:ilvl="0">
      <w:start w:val="1"/>
      <w:numFmt w:val="decimal"/>
      <w:lvlText w:val="%1."/>
      <w:lvlJc w:val="left"/>
      <w:pPr>
        <w:tabs>
          <w:tab w:val="num" w:pos="66"/>
        </w:tabs>
        <w:ind w:left="786" w:hanging="360"/>
      </w:pPr>
      <w:rPr>
        <w:rFonts w:ascii="Arial" w:hAnsi="Arial" w:cs="Arial"/>
        <w:b/>
        <w:sz w:val="18"/>
        <w:szCs w:val="18"/>
      </w:rPr>
    </w:lvl>
  </w:abstractNum>
  <w:abstractNum w:abstractNumId="3" w15:restartNumberingAfterBreak="0">
    <w:nsid w:val="015F41CC"/>
    <w:multiLevelType w:val="hybridMultilevel"/>
    <w:tmpl w:val="6508402C"/>
    <w:lvl w:ilvl="0" w:tplc="5CF817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69AE5EC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Arial" w:eastAsia="Times New Roman" w:hAnsi="Arial" w:cs="Aria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3BB48AB"/>
    <w:multiLevelType w:val="hybridMultilevel"/>
    <w:tmpl w:val="A3E2A304"/>
    <w:lvl w:ilvl="0" w:tplc="6E4AAD5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3BB4D1B"/>
    <w:multiLevelType w:val="multilevel"/>
    <w:tmpl w:val="0540B340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4001758"/>
    <w:multiLevelType w:val="multilevel"/>
    <w:tmpl w:val="249003F4"/>
    <w:lvl w:ilvl="0">
      <w:start w:val="1"/>
      <w:numFmt w:val="lowerLetter"/>
      <w:lvlText w:val="%1)"/>
      <w:lvlJc w:val="left"/>
      <w:pPr>
        <w:tabs>
          <w:tab w:val="num" w:pos="1380"/>
        </w:tabs>
        <w:ind w:left="1380" w:hanging="360"/>
      </w:pPr>
    </w:lvl>
    <w:lvl w:ilvl="1">
      <w:start w:val="1"/>
      <w:numFmt w:val="lowerLetter"/>
      <w:lvlText w:val="%2)"/>
      <w:lvlJc w:val="left"/>
      <w:pPr>
        <w:tabs>
          <w:tab w:val="num" w:pos="1740"/>
        </w:tabs>
        <w:ind w:left="1740" w:hanging="360"/>
      </w:pPr>
    </w:lvl>
    <w:lvl w:ilvl="2">
      <w:start w:val="1"/>
      <w:numFmt w:val="lowerLetter"/>
      <w:lvlText w:val="%3)"/>
      <w:lvlJc w:val="left"/>
      <w:pPr>
        <w:tabs>
          <w:tab w:val="num" w:pos="2100"/>
        </w:tabs>
        <w:ind w:left="2100" w:hanging="360"/>
      </w:pPr>
    </w:lvl>
    <w:lvl w:ilvl="3">
      <w:start w:val="1"/>
      <w:numFmt w:val="lowerLetter"/>
      <w:lvlText w:val="%4)"/>
      <w:lvlJc w:val="left"/>
      <w:pPr>
        <w:tabs>
          <w:tab w:val="num" w:pos="2460"/>
        </w:tabs>
        <w:ind w:left="2460" w:hanging="36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360"/>
      </w:pPr>
    </w:lvl>
    <w:lvl w:ilvl="5">
      <w:start w:val="1"/>
      <w:numFmt w:val="lowerLetter"/>
      <w:lvlText w:val="%6)"/>
      <w:lvlJc w:val="left"/>
      <w:pPr>
        <w:tabs>
          <w:tab w:val="num" w:pos="3180"/>
        </w:tabs>
        <w:ind w:left="3180" w:hanging="360"/>
      </w:pPr>
    </w:lvl>
    <w:lvl w:ilvl="6">
      <w:start w:val="1"/>
      <w:numFmt w:val="lowerLetter"/>
      <w:lvlText w:val="%7)"/>
      <w:lvlJc w:val="left"/>
      <w:pPr>
        <w:tabs>
          <w:tab w:val="num" w:pos="3540"/>
        </w:tabs>
        <w:ind w:left="3540" w:hanging="360"/>
      </w:pPr>
    </w:lvl>
    <w:lvl w:ilvl="7">
      <w:start w:val="1"/>
      <w:numFmt w:val="lowerLetter"/>
      <w:lvlText w:val="%8)"/>
      <w:lvlJc w:val="left"/>
      <w:pPr>
        <w:tabs>
          <w:tab w:val="num" w:pos="3900"/>
        </w:tabs>
        <w:ind w:left="3900" w:hanging="360"/>
      </w:pPr>
    </w:lvl>
    <w:lvl w:ilvl="8">
      <w:start w:val="1"/>
      <w:numFmt w:val="lowerLetter"/>
      <w:lvlText w:val="%9)"/>
      <w:lvlJc w:val="left"/>
      <w:pPr>
        <w:tabs>
          <w:tab w:val="num" w:pos="4260"/>
        </w:tabs>
        <w:ind w:left="4260" w:hanging="360"/>
      </w:pPr>
    </w:lvl>
  </w:abstractNum>
  <w:abstractNum w:abstractNumId="7" w15:restartNumberingAfterBreak="0">
    <w:nsid w:val="05E549D5"/>
    <w:multiLevelType w:val="multilevel"/>
    <w:tmpl w:val="6B203D8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945482F"/>
    <w:multiLevelType w:val="hybridMultilevel"/>
    <w:tmpl w:val="E9B680DC"/>
    <w:lvl w:ilvl="0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0AF45DD7"/>
    <w:multiLevelType w:val="hybridMultilevel"/>
    <w:tmpl w:val="7C9E242C"/>
    <w:lvl w:ilvl="0" w:tplc="0C0A0017">
      <w:start w:val="1"/>
      <w:numFmt w:val="lowerLetter"/>
      <w:lvlText w:val="%1)"/>
      <w:lvlJc w:val="left"/>
      <w:pPr>
        <w:ind w:left="1506" w:hanging="360"/>
      </w:pPr>
    </w:lvl>
    <w:lvl w:ilvl="1" w:tplc="0C0A0019" w:tentative="1">
      <w:start w:val="1"/>
      <w:numFmt w:val="lowerLetter"/>
      <w:lvlText w:val="%2."/>
      <w:lvlJc w:val="left"/>
      <w:pPr>
        <w:ind w:left="2226" w:hanging="360"/>
      </w:pPr>
    </w:lvl>
    <w:lvl w:ilvl="2" w:tplc="0C0A001B" w:tentative="1">
      <w:start w:val="1"/>
      <w:numFmt w:val="lowerRoman"/>
      <w:lvlText w:val="%3."/>
      <w:lvlJc w:val="right"/>
      <w:pPr>
        <w:ind w:left="2946" w:hanging="180"/>
      </w:pPr>
    </w:lvl>
    <w:lvl w:ilvl="3" w:tplc="0C0A000F" w:tentative="1">
      <w:start w:val="1"/>
      <w:numFmt w:val="decimal"/>
      <w:lvlText w:val="%4."/>
      <w:lvlJc w:val="left"/>
      <w:pPr>
        <w:ind w:left="3666" w:hanging="360"/>
      </w:pPr>
    </w:lvl>
    <w:lvl w:ilvl="4" w:tplc="0C0A0019" w:tentative="1">
      <w:start w:val="1"/>
      <w:numFmt w:val="lowerLetter"/>
      <w:lvlText w:val="%5."/>
      <w:lvlJc w:val="left"/>
      <w:pPr>
        <w:ind w:left="4386" w:hanging="360"/>
      </w:pPr>
    </w:lvl>
    <w:lvl w:ilvl="5" w:tplc="0C0A001B" w:tentative="1">
      <w:start w:val="1"/>
      <w:numFmt w:val="lowerRoman"/>
      <w:lvlText w:val="%6."/>
      <w:lvlJc w:val="right"/>
      <w:pPr>
        <w:ind w:left="5106" w:hanging="180"/>
      </w:pPr>
    </w:lvl>
    <w:lvl w:ilvl="6" w:tplc="0C0A000F" w:tentative="1">
      <w:start w:val="1"/>
      <w:numFmt w:val="decimal"/>
      <w:lvlText w:val="%7."/>
      <w:lvlJc w:val="left"/>
      <w:pPr>
        <w:ind w:left="5826" w:hanging="360"/>
      </w:pPr>
    </w:lvl>
    <w:lvl w:ilvl="7" w:tplc="0C0A0019" w:tentative="1">
      <w:start w:val="1"/>
      <w:numFmt w:val="lowerLetter"/>
      <w:lvlText w:val="%8."/>
      <w:lvlJc w:val="left"/>
      <w:pPr>
        <w:ind w:left="6546" w:hanging="360"/>
      </w:pPr>
    </w:lvl>
    <w:lvl w:ilvl="8" w:tplc="0C0A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0" w15:restartNumberingAfterBreak="0">
    <w:nsid w:val="0BC007DD"/>
    <w:multiLevelType w:val="multilevel"/>
    <w:tmpl w:val="DE62D314"/>
    <w:lvl w:ilvl="0">
      <w:start w:val="1"/>
      <w:numFmt w:val="decimal"/>
      <w:lvlText w:val="%1."/>
      <w:lvlJc w:val="left"/>
      <w:pPr>
        <w:tabs>
          <w:tab w:val="num" w:pos="66"/>
        </w:tabs>
        <w:ind w:left="786" w:hanging="360"/>
      </w:pPr>
      <w:rPr>
        <w:rFonts w:ascii="Arial" w:hAnsi="Arial" w:cs="Arial" w:hint="default"/>
        <w:b/>
        <w:i w:val="0"/>
        <w:sz w:val="18"/>
        <w:szCs w:val="18"/>
        <w:lang w:val="es-E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EAF11F0"/>
    <w:multiLevelType w:val="hybridMultilevel"/>
    <w:tmpl w:val="ACAAA62C"/>
    <w:lvl w:ilvl="0" w:tplc="0C0A0001">
      <w:start w:val="1"/>
      <w:numFmt w:val="bullet"/>
      <w:lvlText w:val=""/>
      <w:lvlJc w:val="left"/>
      <w:pPr>
        <w:ind w:left="16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12" w15:restartNumberingAfterBreak="0">
    <w:nsid w:val="107F08FB"/>
    <w:multiLevelType w:val="hybridMultilevel"/>
    <w:tmpl w:val="5DD8970A"/>
    <w:lvl w:ilvl="0" w:tplc="97CE5BA6">
      <w:start w:val="1"/>
      <w:numFmt w:val="lowerLetter"/>
      <w:lvlText w:val="%1)"/>
      <w:lvlJc w:val="left"/>
      <w:pPr>
        <w:tabs>
          <w:tab w:val="num" w:pos="363"/>
        </w:tabs>
        <w:ind w:left="363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5157E5C"/>
    <w:multiLevelType w:val="hybridMultilevel"/>
    <w:tmpl w:val="B192B28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02097E"/>
    <w:multiLevelType w:val="hybridMultilevel"/>
    <w:tmpl w:val="B170966E"/>
    <w:lvl w:ilvl="0" w:tplc="97CE5BA6">
      <w:start w:val="1"/>
      <w:numFmt w:val="lowerLetter"/>
      <w:lvlText w:val="%1)"/>
      <w:lvlJc w:val="left"/>
      <w:pPr>
        <w:tabs>
          <w:tab w:val="num" w:pos="363"/>
        </w:tabs>
        <w:ind w:left="363" w:hanging="363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104850"/>
    <w:multiLevelType w:val="multilevel"/>
    <w:tmpl w:val="B07AD16A"/>
    <w:lvl w:ilvl="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16" w15:restartNumberingAfterBreak="0">
    <w:nsid w:val="323008B3"/>
    <w:multiLevelType w:val="hybridMultilevel"/>
    <w:tmpl w:val="7FAA0F92"/>
    <w:lvl w:ilvl="0" w:tplc="8C0C206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C95C9A"/>
    <w:multiLevelType w:val="hybridMultilevel"/>
    <w:tmpl w:val="B31A78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AE3FF4"/>
    <w:multiLevelType w:val="hybridMultilevel"/>
    <w:tmpl w:val="74D215DC"/>
    <w:lvl w:ilvl="0" w:tplc="8F9CDEC4">
      <w:start w:val="1"/>
      <w:numFmt w:val="upperLetter"/>
      <w:lvlText w:val="%1)"/>
      <w:lvlJc w:val="left"/>
      <w:pPr>
        <w:ind w:left="927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586D24F5"/>
    <w:multiLevelType w:val="multilevel"/>
    <w:tmpl w:val="1FF45CF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9E200E5"/>
    <w:multiLevelType w:val="hybridMultilevel"/>
    <w:tmpl w:val="1CAAFA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3C6030"/>
    <w:multiLevelType w:val="hybridMultilevel"/>
    <w:tmpl w:val="D8C0B806"/>
    <w:lvl w:ilvl="0" w:tplc="0C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72957F11"/>
    <w:multiLevelType w:val="multilevel"/>
    <w:tmpl w:val="0540B340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2CB2EE0"/>
    <w:multiLevelType w:val="multilevel"/>
    <w:tmpl w:val="DE62D314"/>
    <w:lvl w:ilvl="0">
      <w:start w:val="1"/>
      <w:numFmt w:val="decimal"/>
      <w:lvlText w:val="%1."/>
      <w:lvlJc w:val="left"/>
      <w:pPr>
        <w:tabs>
          <w:tab w:val="num" w:pos="66"/>
        </w:tabs>
        <w:ind w:left="786" w:hanging="360"/>
      </w:pPr>
      <w:rPr>
        <w:rFonts w:ascii="Arial" w:hAnsi="Arial" w:cs="Arial" w:hint="default"/>
        <w:b/>
        <w:i w:val="0"/>
        <w:sz w:val="18"/>
        <w:szCs w:val="18"/>
        <w:lang w:val="es-E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 w15:restartNumberingAfterBreak="0">
    <w:nsid w:val="75DC4F8A"/>
    <w:multiLevelType w:val="hybridMultilevel"/>
    <w:tmpl w:val="4DD07684"/>
    <w:lvl w:ilvl="0" w:tplc="0C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7BEF5301"/>
    <w:multiLevelType w:val="hybridMultilevel"/>
    <w:tmpl w:val="7494D320"/>
    <w:lvl w:ilvl="0" w:tplc="FDA8DE36">
      <w:start w:val="1"/>
      <w:numFmt w:val="upperLetter"/>
      <w:lvlText w:val="%1)"/>
      <w:lvlJc w:val="left"/>
      <w:pPr>
        <w:ind w:left="927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7DC30379"/>
    <w:multiLevelType w:val="multilevel"/>
    <w:tmpl w:val="75EAEF5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146233584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4604529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2695748">
    <w:abstractNumId w:val="16"/>
  </w:num>
  <w:num w:numId="4" w16cid:durableId="1491018391">
    <w:abstractNumId w:val="13"/>
  </w:num>
  <w:num w:numId="5" w16cid:durableId="170411364">
    <w:abstractNumId w:val="0"/>
  </w:num>
  <w:num w:numId="6" w16cid:durableId="172454085">
    <w:abstractNumId w:val="11"/>
  </w:num>
  <w:num w:numId="7" w16cid:durableId="1230534337">
    <w:abstractNumId w:val="3"/>
  </w:num>
  <w:num w:numId="8" w16cid:durableId="1284656806">
    <w:abstractNumId w:val="24"/>
  </w:num>
  <w:num w:numId="9" w16cid:durableId="556093859">
    <w:abstractNumId w:val="17"/>
  </w:num>
  <w:num w:numId="10" w16cid:durableId="570970630">
    <w:abstractNumId w:val="12"/>
  </w:num>
  <w:num w:numId="11" w16cid:durableId="118381907">
    <w:abstractNumId w:val="23"/>
  </w:num>
  <w:num w:numId="12" w16cid:durableId="1396780823">
    <w:abstractNumId w:val="19"/>
  </w:num>
  <w:num w:numId="13" w16cid:durableId="1240290720">
    <w:abstractNumId w:val="2"/>
  </w:num>
  <w:num w:numId="14" w16cid:durableId="712971828">
    <w:abstractNumId w:val="20"/>
  </w:num>
  <w:num w:numId="15" w16cid:durableId="63601035">
    <w:abstractNumId w:val="1"/>
  </w:num>
  <w:num w:numId="16" w16cid:durableId="78648105">
    <w:abstractNumId w:val="22"/>
  </w:num>
  <w:num w:numId="17" w16cid:durableId="1872716676">
    <w:abstractNumId w:val="25"/>
  </w:num>
  <w:num w:numId="18" w16cid:durableId="1860966381">
    <w:abstractNumId w:val="4"/>
  </w:num>
  <w:num w:numId="19" w16cid:durableId="339280639">
    <w:abstractNumId w:val="18"/>
  </w:num>
  <w:num w:numId="20" w16cid:durableId="374357518">
    <w:abstractNumId w:val="15"/>
  </w:num>
  <w:num w:numId="21" w16cid:durableId="2126803426">
    <w:abstractNumId w:val="6"/>
  </w:num>
  <w:num w:numId="22" w16cid:durableId="2047635536">
    <w:abstractNumId w:val="5"/>
  </w:num>
  <w:num w:numId="23" w16cid:durableId="1642494380">
    <w:abstractNumId w:val="7"/>
  </w:num>
  <w:num w:numId="24" w16cid:durableId="1689797373">
    <w:abstractNumId w:val="10"/>
  </w:num>
  <w:num w:numId="25" w16cid:durableId="53505721">
    <w:abstractNumId w:val="9"/>
  </w:num>
  <w:num w:numId="26" w16cid:durableId="939795267">
    <w:abstractNumId w:val="8"/>
  </w:num>
  <w:num w:numId="27" w16cid:durableId="102998899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B53"/>
    <w:rsid w:val="0001052A"/>
    <w:rsid w:val="00017BD7"/>
    <w:rsid w:val="00024035"/>
    <w:rsid w:val="0002556D"/>
    <w:rsid w:val="000270B8"/>
    <w:rsid w:val="000458CF"/>
    <w:rsid w:val="0005268C"/>
    <w:rsid w:val="00052A9F"/>
    <w:rsid w:val="0007400C"/>
    <w:rsid w:val="00077F81"/>
    <w:rsid w:val="000D28A6"/>
    <w:rsid w:val="000E56F9"/>
    <w:rsid w:val="000F2FDB"/>
    <w:rsid w:val="0010017F"/>
    <w:rsid w:val="001052BD"/>
    <w:rsid w:val="001151DB"/>
    <w:rsid w:val="001807D6"/>
    <w:rsid w:val="00183528"/>
    <w:rsid w:val="001929CB"/>
    <w:rsid w:val="00193BED"/>
    <w:rsid w:val="001C308F"/>
    <w:rsid w:val="001D69E6"/>
    <w:rsid w:val="001F66F6"/>
    <w:rsid w:val="00210232"/>
    <w:rsid w:val="00220AE7"/>
    <w:rsid w:val="00226713"/>
    <w:rsid w:val="00247D0F"/>
    <w:rsid w:val="002822BF"/>
    <w:rsid w:val="00293037"/>
    <w:rsid w:val="002A5205"/>
    <w:rsid w:val="002A6247"/>
    <w:rsid w:val="002B2952"/>
    <w:rsid w:val="002C04FB"/>
    <w:rsid w:val="002C1F86"/>
    <w:rsid w:val="002D672A"/>
    <w:rsid w:val="002F3080"/>
    <w:rsid w:val="00304CB5"/>
    <w:rsid w:val="003077EC"/>
    <w:rsid w:val="00320EF1"/>
    <w:rsid w:val="00326E83"/>
    <w:rsid w:val="00363F3D"/>
    <w:rsid w:val="003753A7"/>
    <w:rsid w:val="003B092C"/>
    <w:rsid w:val="003B78B6"/>
    <w:rsid w:val="003D3EDE"/>
    <w:rsid w:val="003D7DED"/>
    <w:rsid w:val="003E7E5F"/>
    <w:rsid w:val="003F203F"/>
    <w:rsid w:val="003F3582"/>
    <w:rsid w:val="00410F7C"/>
    <w:rsid w:val="00424B30"/>
    <w:rsid w:val="004462F7"/>
    <w:rsid w:val="004814C7"/>
    <w:rsid w:val="004D287C"/>
    <w:rsid w:val="004E4E97"/>
    <w:rsid w:val="004F5626"/>
    <w:rsid w:val="00501C07"/>
    <w:rsid w:val="00532D4E"/>
    <w:rsid w:val="00532FB4"/>
    <w:rsid w:val="00536401"/>
    <w:rsid w:val="0056145B"/>
    <w:rsid w:val="00565F17"/>
    <w:rsid w:val="00567C87"/>
    <w:rsid w:val="005762BE"/>
    <w:rsid w:val="0059137F"/>
    <w:rsid w:val="00591E17"/>
    <w:rsid w:val="005A172A"/>
    <w:rsid w:val="005B1C86"/>
    <w:rsid w:val="005C5408"/>
    <w:rsid w:val="005D5D51"/>
    <w:rsid w:val="005F460C"/>
    <w:rsid w:val="0060557E"/>
    <w:rsid w:val="006076B1"/>
    <w:rsid w:val="006343D3"/>
    <w:rsid w:val="0065111B"/>
    <w:rsid w:val="00654FFB"/>
    <w:rsid w:val="00687104"/>
    <w:rsid w:val="0069132F"/>
    <w:rsid w:val="00691707"/>
    <w:rsid w:val="006A0CE3"/>
    <w:rsid w:val="006A3C2C"/>
    <w:rsid w:val="006B06F7"/>
    <w:rsid w:val="006C61BF"/>
    <w:rsid w:val="006D33C0"/>
    <w:rsid w:val="006E1C78"/>
    <w:rsid w:val="006F1E7B"/>
    <w:rsid w:val="006F49D5"/>
    <w:rsid w:val="00716D84"/>
    <w:rsid w:val="00724377"/>
    <w:rsid w:val="00727ADD"/>
    <w:rsid w:val="00731800"/>
    <w:rsid w:val="00735B8A"/>
    <w:rsid w:val="00736106"/>
    <w:rsid w:val="00740B53"/>
    <w:rsid w:val="00753632"/>
    <w:rsid w:val="007627C2"/>
    <w:rsid w:val="0077154A"/>
    <w:rsid w:val="007752F6"/>
    <w:rsid w:val="00784356"/>
    <w:rsid w:val="00790131"/>
    <w:rsid w:val="007D547A"/>
    <w:rsid w:val="007E506D"/>
    <w:rsid w:val="007F33AE"/>
    <w:rsid w:val="007F7F71"/>
    <w:rsid w:val="00813A74"/>
    <w:rsid w:val="008156BD"/>
    <w:rsid w:val="00817D59"/>
    <w:rsid w:val="0083361E"/>
    <w:rsid w:val="008468B0"/>
    <w:rsid w:val="0085778C"/>
    <w:rsid w:val="0086329F"/>
    <w:rsid w:val="00871ADD"/>
    <w:rsid w:val="0087664D"/>
    <w:rsid w:val="00880CF4"/>
    <w:rsid w:val="00884314"/>
    <w:rsid w:val="008955A2"/>
    <w:rsid w:val="008B232E"/>
    <w:rsid w:val="008D1091"/>
    <w:rsid w:val="00905B7A"/>
    <w:rsid w:val="0092448C"/>
    <w:rsid w:val="00930389"/>
    <w:rsid w:val="00931627"/>
    <w:rsid w:val="0093505B"/>
    <w:rsid w:val="00945E97"/>
    <w:rsid w:val="00966302"/>
    <w:rsid w:val="009743CD"/>
    <w:rsid w:val="00980FD2"/>
    <w:rsid w:val="00990D8C"/>
    <w:rsid w:val="0099546B"/>
    <w:rsid w:val="009A6E10"/>
    <w:rsid w:val="009C03EA"/>
    <w:rsid w:val="009C075F"/>
    <w:rsid w:val="009C7714"/>
    <w:rsid w:val="009E37AF"/>
    <w:rsid w:val="009E380C"/>
    <w:rsid w:val="009F4358"/>
    <w:rsid w:val="00A15FD8"/>
    <w:rsid w:val="00A17BD6"/>
    <w:rsid w:val="00A23F7B"/>
    <w:rsid w:val="00A304CC"/>
    <w:rsid w:val="00A51E98"/>
    <w:rsid w:val="00A65743"/>
    <w:rsid w:val="00A91AFE"/>
    <w:rsid w:val="00A9555F"/>
    <w:rsid w:val="00AB0448"/>
    <w:rsid w:val="00AB1AB4"/>
    <w:rsid w:val="00AB2D2B"/>
    <w:rsid w:val="00AB3B4E"/>
    <w:rsid w:val="00AC658E"/>
    <w:rsid w:val="00AF6B73"/>
    <w:rsid w:val="00B112CC"/>
    <w:rsid w:val="00B12362"/>
    <w:rsid w:val="00B152A8"/>
    <w:rsid w:val="00B1711E"/>
    <w:rsid w:val="00B32ADF"/>
    <w:rsid w:val="00B35C11"/>
    <w:rsid w:val="00B4369A"/>
    <w:rsid w:val="00B6057E"/>
    <w:rsid w:val="00B609E4"/>
    <w:rsid w:val="00B63E11"/>
    <w:rsid w:val="00B65C84"/>
    <w:rsid w:val="00B70603"/>
    <w:rsid w:val="00B7145F"/>
    <w:rsid w:val="00B73E89"/>
    <w:rsid w:val="00B95D14"/>
    <w:rsid w:val="00B96094"/>
    <w:rsid w:val="00BB1F92"/>
    <w:rsid w:val="00BB7FA8"/>
    <w:rsid w:val="00BC410A"/>
    <w:rsid w:val="00BC6344"/>
    <w:rsid w:val="00BD1407"/>
    <w:rsid w:val="00BE34FD"/>
    <w:rsid w:val="00BF7148"/>
    <w:rsid w:val="00C056A7"/>
    <w:rsid w:val="00C06257"/>
    <w:rsid w:val="00C06F48"/>
    <w:rsid w:val="00C1281A"/>
    <w:rsid w:val="00C251AB"/>
    <w:rsid w:val="00C415E6"/>
    <w:rsid w:val="00C45244"/>
    <w:rsid w:val="00C47412"/>
    <w:rsid w:val="00C55249"/>
    <w:rsid w:val="00C60A52"/>
    <w:rsid w:val="00C83AFB"/>
    <w:rsid w:val="00C967E8"/>
    <w:rsid w:val="00CA0888"/>
    <w:rsid w:val="00D33B7E"/>
    <w:rsid w:val="00DA3666"/>
    <w:rsid w:val="00DC28DC"/>
    <w:rsid w:val="00DC2F84"/>
    <w:rsid w:val="00DE37E6"/>
    <w:rsid w:val="00DE60CC"/>
    <w:rsid w:val="00DF12E4"/>
    <w:rsid w:val="00DF7914"/>
    <w:rsid w:val="00E17ED8"/>
    <w:rsid w:val="00E27B26"/>
    <w:rsid w:val="00E41EEC"/>
    <w:rsid w:val="00E42752"/>
    <w:rsid w:val="00E449A0"/>
    <w:rsid w:val="00E503E1"/>
    <w:rsid w:val="00E614D0"/>
    <w:rsid w:val="00E72620"/>
    <w:rsid w:val="00E7358A"/>
    <w:rsid w:val="00E87934"/>
    <w:rsid w:val="00E965CA"/>
    <w:rsid w:val="00EB09EE"/>
    <w:rsid w:val="00EB76F0"/>
    <w:rsid w:val="00ED027F"/>
    <w:rsid w:val="00ED048D"/>
    <w:rsid w:val="00EE5200"/>
    <w:rsid w:val="00EE5252"/>
    <w:rsid w:val="00F05C33"/>
    <w:rsid w:val="00F16F0D"/>
    <w:rsid w:val="00F4788E"/>
    <w:rsid w:val="00F50D2A"/>
    <w:rsid w:val="00F547F9"/>
    <w:rsid w:val="00F62FB7"/>
    <w:rsid w:val="00F7307D"/>
    <w:rsid w:val="00F81A80"/>
    <w:rsid w:val="00F82FD4"/>
    <w:rsid w:val="00F847B0"/>
    <w:rsid w:val="00F9061B"/>
    <w:rsid w:val="00FA5EF8"/>
    <w:rsid w:val="00FB7C1C"/>
    <w:rsid w:val="00FC57C3"/>
    <w:rsid w:val="00FD51CA"/>
    <w:rsid w:val="00FE29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5537"/>
    <o:shapelayout v:ext="edit">
      <o:idmap v:ext="edit" data="1"/>
    </o:shapelayout>
  </w:shapeDefaults>
  <w:decimalSymbol w:val=","/>
  <w:listSeparator w:val=";"/>
  <w14:docId w14:val="20794F40"/>
  <w15:docId w15:val="{3DB67E36-45B7-4C7F-829C-60CFFF572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67E8"/>
    <w:rPr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740B5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740B53"/>
    <w:pPr>
      <w:tabs>
        <w:tab w:val="center" w:pos="4252"/>
        <w:tab w:val="right" w:pos="8504"/>
      </w:tabs>
    </w:pPr>
  </w:style>
  <w:style w:type="paragraph" w:styleId="Prrafodelista">
    <w:name w:val="List Paragraph"/>
    <w:basedOn w:val="Normal"/>
    <w:uiPriority w:val="34"/>
    <w:qFormat/>
    <w:rsid w:val="00E17ED8"/>
    <w:pPr>
      <w:suppressAutoHyphens/>
      <w:ind w:left="708"/>
    </w:pPr>
    <w:rPr>
      <w:sz w:val="24"/>
      <w:szCs w:val="24"/>
      <w:lang w:val="en-US" w:eastAsia="ar-SA"/>
    </w:rPr>
  </w:style>
  <w:style w:type="paragraph" w:styleId="Textodeglobo">
    <w:name w:val="Balloon Text"/>
    <w:basedOn w:val="Normal"/>
    <w:link w:val="TextodegloboCar"/>
    <w:rsid w:val="0078435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784356"/>
    <w:rPr>
      <w:rFonts w:ascii="Tahoma" w:hAnsi="Tahoma" w:cs="Tahoma"/>
      <w:sz w:val="16"/>
      <w:szCs w:val="16"/>
      <w:lang w:val="es-ES_tradnl"/>
    </w:rPr>
  </w:style>
  <w:style w:type="paragraph" w:styleId="NormalWeb">
    <w:name w:val="Normal (Web)"/>
    <w:basedOn w:val="Normal"/>
    <w:uiPriority w:val="99"/>
    <w:rsid w:val="0065111B"/>
    <w:pPr>
      <w:suppressAutoHyphens/>
      <w:spacing w:before="100" w:after="119"/>
    </w:pPr>
    <w:rPr>
      <w:sz w:val="24"/>
      <w:szCs w:val="24"/>
      <w:lang w:val="es-ES" w:eastAsia="ar-SA"/>
    </w:rPr>
  </w:style>
  <w:style w:type="character" w:customStyle="1" w:styleId="apple-converted-space">
    <w:name w:val="apple-converted-space"/>
    <w:basedOn w:val="Fuentedeprrafopredeter"/>
    <w:rsid w:val="005F460C"/>
  </w:style>
  <w:style w:type="character" w:styleId="nfasis">
    <w:name w:val="Emphasis"/>
    <w:basedOn w:val="Fuentedeprrafopredeter"/>
    <w:uiPriority w:val="20"/>
    <w:qFormat/>
    <w:rsid w:val="005F460C"/>
    <w:rPr>
      <w:i/>
      <w:iCs/>
    </w:rPr>
  </w:style>
  <w:style w:type="character" w:styleId="Hipervnculo">
    <w:name w:val="Hyperlink"/>
    <w:basedOn w:val="Fuentedeprrafopredeter"/>
    <w:unhideWhenUsed/>
    <w:rsid w:val="009C03E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C03E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semiHidden/>
    <w:unhideWhenUsed/>
    <w:rsid w:val="009C03E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50.120:8069/aleatorioretardo" TargetMode="Externa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192.168.1.120:8069/socios/socio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F1C2C8-3C76-479B-AE45-66610F8D2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1248</TotalTime>
  <Pages>3</Pages>
  <Words>574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dga</Company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14</cp:revision>
  <cp:lastPrinted>2017-11-30T11:38:00Z</cp:lastPrinted>
  <dcterms:created xsi:type="dcterms:W3CDTF">2025-11-01T12:06:00Z</dcterms:created>
  <dcterms:modified xsi:type="dcterms:W3CDTF">2025-11-28T11:08:00Z</dcterms:modified>
</cp:coreProperties>
</file>